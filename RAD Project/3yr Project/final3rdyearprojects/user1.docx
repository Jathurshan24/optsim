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Pr="00CD6708" w:rsidRDefault="00823E67" w:rsidP="00823E67">
      <w:pPr>
        <w:ind w:left="5040" w:right="125" w:firstLine="720"/>
        <w:jc w:val="right"/>
        <w:rPr>
          <w:rFonts w:asciiTheme="minorHAnsi" w:eastAsia="Calibri" w:hAnsiTheme="minorHAnsi" w:cs="Calibri"/>
          <w:color w:val="984806" w:themeColor="accent6" w:themeShade="80"/>
          <w:sz w:val="72"/>
          <w:szCs w:val="72"/>
        </w:rPr>
      </w:pP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4"/>
          <w:sz w:val="72"/>
          <w:szCs w:val="72"/>
        </w:rPr>
        <w:t>O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1"/>
          <w:sz w:val="72"/>
          <w:szCs w:val="72"/>
        </w:rPr>
        <w:t>p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6"/>
          <w:sz w:val="72"/>
          <w:szCs w:val="72"/>
        </w:rPr>
        <w:t>t-</w:t>
      </w:r>
      <w:proofErr w:type="spellStart"/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4"/>
          <w:sz w:val="72"/>
          <w:szCs w:val="72"/>
        </w:rPr>
        <w:t>Si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z w:val="72"/>
          <w:szCs w:val="72"/>
        </w:rPr>
        <w:t>m</w:t>
      </w:r>
      <w:proofErr w:type="spellEnd"/>
    </w:p>
    <w:p w:rsidR="00823E67" w:rsidRPr="00CD6708" w:rsidRDefault="00823E67" w:rsidP="00823E67">
      <w:pPr>
        <w:spacing w:before="2" w:line="620" w:lineRule="exact"/>
        <w:ind w:right="122"/>
        <w:jc w:val="right"/>
        <w:rPr>
          <w:rFonts w:asciiTheme="minorHAnsi" w:eastAsia="Calibri" w:hAnsiTheme="minorHAnsi" w:cs="Calibri"/>
          <w:color w:val="984806" w:themeColor="accent6" w:themeShade="80"/>
          <w:sz w:val="52"/>
          <w:szCs w:val="52"/>
        </w:rPr>
      </w:pP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5"/>
          <w:position w:val="1"/>
          <w:sz w:val="52"/>
          <w:szCs w:val="52"/>
        </w:rPr>
        <w:t>I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position w:val="1"/>
          <w:sz w:val="52"/>
          <w:szCs w:val="52"/>
        </w:rPr>
        <w:t>n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8"/>
          <w:position w:val="1"/>
          <w:sz w:val="52"/>
          <w:szCs w:val="52"/>
        </w:rPr>
        <w:t xml:space="preserve"> 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5"/>
          <w:position w:val="1"/>
          <w:sz w:val="52"/>
          <w:szCs w:val="52"/>
        </w:rPr>
        <w:t>M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position w:val="1"/>
          <w:sz w:val="52"/>
          <w:szCs w:val="52"/>
        </w:rPr>
        <w:t>o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5"/>
          <w:position w:val="1"/>
          <w:sz w:val="52"/>
          <w:szCs w:val="52"/>
        </w:rPr>
        <w:t>z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3"/>
          <w:position w:val="1"/>
          <w:sz w:val="52"/>
          <w:szCs w:val="52"/>
        </w:rPr>
        <w:t>ill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position w:val="1"/>
          <w:sz w:val="52"/>
          <w:szCs w:val="52"/>
        </w:rPr>
        <w:t>a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8"/>
          <w:position w:val="1"/>
          <w:sz w:val="52"/>
          <w:szCs w:val="52"/>
        </w:rPr>
        <w:t xml:space="preserve"> 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5"/>
          <w:position w:val="1"/>
          <w:sz w:val="52"/>
          <w:szCs w:val="52"/>
        </w:rPr>
        <w:t>Sc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3"/>
          <w:position w:val="1"/>
          <w:sz w:val="52"/>
          <w:szCs w:val="52"/>
        </w:rPr>
        <w:t>i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4"/>
          <w:position w:val="1"/>
          <w:sz w:val="52"/>
          <w:szCs w:val="52"/>
        </w:rPr>
        <w:t>e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3"/>
          <w:position w:val="1"/>
          <w:sz w:val="52"/>
          <w:szCs w:val="52"/>
        </w:rPr>
        <w:t>n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5"/>
          <w:position w:val="1"/>
          <w:sz w:val="52"/>
          <w:szCs w:val="52"/>
        </w:rPr>
        <w:t>c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position w:val="1"/>
          <w:sz w:val="52"/>
          <w:szCs w:val="52"/>
        </w:rPr>
        <w:t>e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9"/>
          <w:position w:val="1"/>
          <w:sz w:val="52"/>
          <w:szCs w:val="52"/>
        </w:rPr>
        <w:t xml:space="preserve"> 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5"/>
          <w:position w:val="1"/>
          <w:sz w:val="52"/>
          <w:szCs w:val="52"/>
        </w:rPr>
        <w:t>L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spacing w:val="13"/>
          <w:position w:val="1"/>
          <w:sz w:val="52"/>
          <w:szCs w:val="52"/>
        </w:rPr>
        <w:t>a</w:t>
      </w:r>
      <w:r w:rsidRPr="00CD6708">
        <w:rPr>
          <w:rFonts w:asciiTheme="minorHAnsi" w:eastAsia="Calibri" w:hAnsiTheme="minorHAnsi" w:cs="Calibri"/>
          <w:b/>
          <w:color w:val="984806" w:themeColor="accent6" w:themeShade="80"/>
          <w:position w:val="1"/>
          <w:sz w:val="52"/>
          <w:szCs w:val="52"/>
        </w:rPr>
        <w:t>b</w:t>
      </w:r>
    </w:p>
    <w:p w:rsidR="00823E67" w:rsidRPr="00CD6708" w:rsidRDefault="00823E67" w:rsidP="00823E67">
      <w:pPr>
        <w:spacing w:before="6" w:line="120" w:lineRule="exact"/>
        <w:rPr>
          <w:rFonts w:asciiTheme="minorHAnsi" w:hAnsiTheme="minorHAnsi"/>
          <w:sz w:val="13"/>
          <w:szCs w:val="13"/>
        </w:rPr>
      </w:pPr>
    </w:p>
    <w:p w:rsidR="00823E67" w:rsidRPr="00CD6708" w:rsidRDefault="00823E67" w:rsidP="00823E67">
      <w:pPr>
        <w:spacing w:line="200" w:lineRule="exact"/>
        <w:rPr>
          <w:rFonts w:asciiTheme="minorHAnsi" w:hAnsiTheme="minorHAnsi"/>
        </w:rPr>
      </w:pPr>
    </w:p>
    <w:p w:rsidR="00823E67" w:rsidRPr="00CD6708" w:rsidRDefault="00FE08EC" w:rsidP="00823E67">
      <w:pPr>
        <w:spacing w:line="200" w:lineRule="exact"/>
        <w:rPr>
          <w:rFonts w:asciiTheme="minorHAnsi" w:hAnsiTheme="minorHAnsi"/>
        </w:rPr>
      </w:pPr>
      <w:r>
        <w:rPr>
          <w:rFonts w:asciiTheme="minorHAnsi" w:hAnsiTheme="minorHAns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6" type="#_x0000_t32" style="position:absolute;margin-left:5.3pt;margin-top:3.45pt;width:464.55pt;height:0;z-index:251688960" o:connectortype="straight" strokecolor="#974706 [1609]" strokeweight="3pt">
            <v:shadow color="#868686"/>
          </v:shape>
        </w:pict>
      </w:r>
    </w:p>
    <w:p w:rsidR="00823E67" w:rsidRPr="00CD6708" w:rsidRDefault="00823E67" w:rsidP="00823E67">
      <w:pPr>
        <w:spacing w:line="200" w:lineRule="exact"/>
        <w:rPr>
          <w:rFonts w:asciiTheme="minorHAnsi" w:hAnsiTheme="minorHAnsi"/>
        </w:rPr>
      </w:pPr>
    </w:p>
    <w:p w:rsidR="00823E67" w:rsidRPr="00CD6708" w:rsidRDefault="00823E67" w:rsidP="00823E67">
      <w:pPr>
        <w:spacing w:line="200" w:lineRule="exact"/>
        <w:rPr>
          <w:rFonts w:asciiTheme="minorHAnsi" w:hAnsiTheme="minorHAnsi"/>
        </w:rPr>
      </w:pPr>
    </w:p>
    <w:p w:rsidR="00823E67" w:rsidRPr="00CD6708" w:rsidRDefault="00823E67" w:rsidP="00823E67">
      <w:pPr>
        <w:spacing w:line="200" w:lineRule="exact"/>
        <w:rPr>
          <w:rFonts w:asciiTheme="minorHAnsi" w:hAnsiTheme="minorHAnsi"/>
        </w:rPr>
      </w:pPr>
    </w:p>
    <w:p w:rsidR="00823E67" w:rsidRDefault="00823E67" w:rsidP="00823E67">
      <w:pPr>
        <w:spacing w:before="4"/>
        <w:ind w:right="117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 w:rsidP="00823E67">
      <w:pPr>
        <w:spacing w:before="4"/>
        <w:ind w:right="117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 w:rsidP="00823E67">
      <w:pPr>
        <w:spacing w:before="4"/>
        <w:ind w:right="117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 w:rsidP="00823E67">
      <w:pPr>
        <w:spacing w:before="4"/>
        <w:ind w:right="117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Pr="00823E67" w:rsidRDefault="00823E67" w:rsidP="00823E67">
      <w:pPr>
        <w:spacing w:before="4"/>
        <w:ind w:right="117"/>
        <w:jc w:val="center"/>
        <w:rPr>
          <w:rFonts w:ascii="Bradley Hand ITC" w:eastAsia="Cambria" w:hAnsi="Bradley Hand ITC" w:cs="Cambria"/>
          <w:b/>
          <w:color w:val="00B0F0"/>
          <w:spacing w:val="-1"/>
          <w:sz w:val="96"/>
          <w:szCs w:val="40"/>
        </w:rPr>
      </w:pPr>
      <w:r w:rsidRPr="00823E67">
        <w:rPr>
          <w:rFonts w:ascii="Bradley Hand ITC" w:eastAsia="Cambria" w:hAnsi="Bradley Hand ITC" w:cs="Cambria"/>
          <w:b/>
          <w:color w:val="00B0F0"/>
          <w:spacing w:val="-3"/>
          <w:sz w:val="56"/>
          <w:szCs w:val="28"/>
        </w:rPr>
        <w:t>O</w:t>
      </w:r>
      <w:r w:rsidRPr="00823E67">
        <w:rPr>
          <w:rFonts w:ascii="Bradley Hand ITC" w:eastAsia="Cambria" w:hAnsi="Bradley Hand ITC" w:cs="Cambria"/>
          <w:b/>
          <w:color w:val="00B0F0"/>
          <w:sz w:val="56"/>
          <w:szCs w:val="28"/>
        </w:rPr>
        <w:t>PT</w:t>
      </w:r>
      <w:r w:rsidRPr="00823E67">
        <w:rPr>
          <w:rFonts w:ascii="Bradley Hand ITC" w:eastAsia="Cambria" w:hAnsi="Bradley Hand ITC" w:cs="Cambria"/>
          <w:b/>
          <w:color w:val="00B0F0"/>
          <w:spacing w:val="-1"/>
          <w:sz w:val="56"/>
          <w:szCs w:val="28"/>
        </w:rPr>
        <w:t>I</w:t>
      </w:r>
      <w:r w:rsidRPr="00823E67">
        <w:rPr>
          <w:rFonts w:ascii="Bradley Hand ITC" w:eastAsia="Cambria" w:hAnsi="Bradley Hand ITC" w:cs="Cambria"/>
          <w:b/>
          <w:color w:val="00B0F0"/>
          <w:spacing w:val="1"/>
          <w:sz w:val="56"/>
          <w:szCs w:val="28"/>
        </w:rPr>
        <w:t>C</w:t>
      </w:r>
      <w:r w:rsidRPr="00823E67">
        <w:rPr>
          <w:rFonts w:ascii="Bradley Hand ITC" w:eastAsia="Cambria" w:hAnsi="Bradley Hand ITC" w:cs="Cambria"/>
          <w:b/>
          <w:color w:val="00B0F0"/>
          <w:sz w:val="56"/>
          <w:szCs w:val="28"/>
        </w:rPr>
        <w:t>AL MIRRORS</w:t>
      </w:r>
      <w:r w:rsidRPr="00823E67">
        <w:rPr>
          <w:rFonts w:ascii="Bradley Hand ITC" w:eastAsia="Cambria" w:hAnsi="Bradley Hand ITC" w:cs="Cambria"/>
          <w:b/>
          <w:color w:val="00B0F0"/>
          <w:spacing w:val="1"/>
          <w:sz w:val="56"/>
          <w:szCs w:val="28"/>
        </w:rPr>
        <w:t xml:space="preserve"> </w:t>
      </w:r>
      <w:r w:rsidRPr="00823E67">
        <w:rPr>
          <w:rFonts w:ascii="Bradley Hand ITC" w:eastAsia="Cambria" w:hAnsi="Bradley Hand ITC" w:cs="Cambria"/>
          <w:b/>
          <w:color w:val="00B0F0"/>
          <w:spacing w:val="-2"/>
          <w:sz w:val="56"/>
          <w:szCs w:val="28"/>
        </w:rPr>
        <w:t>E</w:t>
      </w:r>
      <w:r w:rsidRPr="00823E67">
        <w:rPr>
          <w:rFonts w:ascii="Bradley Hand ITC" w:eastAsia="Cambria" w:hAnsi="Bradley Hand ITC" w:cs="Cambria"/>
          <w:b/>
          <w:color w:val="00B0F0"/>
          <w:spacing w:val="1"/>
          <w:sz w:val="56"/>
          <w:szCs w:val="28"/>
        </w:rPr>
        <w:t>X</w:t>
      </w:r>
      <w:r w:rsidRPr="00823E67">
        <w:rPr>
          <w:rFonts w:ascii="Bradley Hand ITC" w:eastAsia="Cambria" w:hAnsi="Bradley Hand ITC" w:cs="Cambria"/>
          <w:b/>
          <w:color w:val="00B0F0"/>
          <w:sz w:val="56"/>
          <w:szCs w:val="28"/>
        </w:rPr>
        <w:t>P</w:t>
      </w:r>
      <w:r w:rsidRPr="00823E67">
        <w:rPr>
          <w:rFonts w:ascii="Bradley Hand ITC" w:eastAsia="Cambria" w:hAnsi="Bradley Hand ITC" w:cs="Cambria"/>
          <w:b/>
          <w:color w:val="00B0F0"/>
          <w:spacing w:val="-3"/>
          <w:sz w:val="56"/>
          <w:szCs w:val="28"/>
        </w:rPr>
        <w:t>E</w:t>
      </w:r>
      <w:r w:rsidRPr="00823E67">
        <w:rPr>
          <w:rFonts w:ascii="Bradley Hand ITC" w:eastAsia="Cambria" w:hAnsi="Bradley Hand ITC" w:cs="Cambria"/>
          <w:b/>
          <w:color w:val="00B0F0"/>
          <w:spacing w:val="-1"/>
          <w:sz w:val="56"/>
          <w:szCs w:val="28"/>
        </w:rPr>
        <w:t>R</w:t>
      </w:r>
      <w:r w:rsidRPr="00823E67">
        <w:rPr>
          <w:rFonts w:ascii="Bradley Hand ITC" w:eastAsia="Cambria" w:hAnsi="Bradley Hand ITC" w:cs="Cambria"/>
          <w:b/>
          <w:color w:val="00B0F0"/>
          <w:spacing w:val="1"/>
          <w:sz w:val="56"/>
          <w:szCs w:val="28"/>
        </w:rPr>
        <w:t>I</w:t>
      </w:r>
      <w:r w:rsidRPr="00823E67">
        <w:rPr>
          <w:rFonts w:ascii="Bradley Hand ITC" w:eastAsia="Cambria" w:hAnsi="Bradley Hand ITC" w:cs="Cambria"/>
          <w:b/>
          <w:color w:val="00B0F0"/>
          <w:sz w:val="56"/>
          <w:szCs w:val="28"/>
        </w:rPr>
        <w:t>M</w:t>
      </w:r>
      <w:r w:rsidRPr="00823E67">
        <w:rPr>
          <w:rFonts w:ascii="Bradley Hand ITC" w:eastAsia="Cambria" w:hAnsi="Bradley Hand ITC" w:cs="Cambria"/>
          <w:b/>
          <w:color w:val="00B0F0"/>
          <w:spacing w:val="-1"/>
          <w:sz w:val="56"/>
          <w:szCs w:val="28"/>
        </w:rPr>
        <w:t>E</w:t>
      </w:r>
      <w:r w:rsidRPr="00823E67">
        <w:rPr>
          <w:rFonts w:ascii="Bradley Hand ITC" w:eastAsia="Cambria" w:hAnsi="Bradley Hand ITC" w:cs="Cambria"/>
          <w:b/>
          <w:color w:val="00B0F0"/>
          <w:sz w:val="56"/>
          <w:szCs w:val="28"/>
        </w:rPr>
        <w:t>NT SIMU</w:t>
      </w:r>
      <w:r w:rsidRPr="00823E67">
        <w:rPr>
          <w:rFonts w:ascii="Bradley Hand ITC" w:eastAsia="Cambria" w:hAnsi="Bradley Hand ITC" w:cs="Cambria"/>
          <w:b/>
          <w:color w:val="00B0F0"/>
          <w:spacing w:val="1"/>
          <w:sz w:val="56"/>
          <w:szCs w:val="28"/>
        </w:rPr>
        <w:t>L</w:t>
      </w:r>
      <w:r w:rsidRPr="00823E67">
        <w:rPr>
          <w:rFonts w:ascii="Bradley Hand ITC" w:eastAsia="Cambria" w:hAnsi="Bradley Hand ITC" w:cs="Cambria"/>
          <w:b/>
          <w:color w:val="00B0F0"/>
          <w:spacing w:val="-3"/>
          <w:sz w:val="56"/>
          <w:szCs w:val="28"/>
        </w:rPr>
        <w:t>A</w:t>
      </w:r>
      <w:r w:rsidRPr="00823E67">
        <w:rPr>
          <w:rFonts w:ascii="Bradley Hand ITC" w:eastAsia="Cambria" w:hAnsi="Bradley Hand ITC" w:cs="Cambria"/>
          <w:b/>
          <w:color w:val="00B0F0"/>
          <w:spacing w:val="1"/>
          <w:sz w:val="56"/>
          <w:szCs w:val="28"/>
        </w:rPr>
        <w:t>TI</w:t>
      </w:r>
      <w:r w:rsidRPr="00823E67">
        <w:rPr>
          <w:rFonts w:ascii="Bradley Hand ITC" w:eastAsia="Cambria" w:hAnsi="Bradley Hand ITC" w:cs="Cambria"/>
          <w:b/>
          <w:color w:val="00B0F0"/>
          <w:sz w:val="56"/>
          <w:szCs w:val="28"/>
        </w:rPr>
        <w:t>ON</w:t>
      </w: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823E67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</w:p>
    <w:p w:rsidR="006D2BFB" w:rsidRPr="00CD6708" w:rsidRDefault="00823E67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  <w:proofErr w:type="spellStart"/>
      <w:r>
        <w:rPr>
          <w:rFonts w:asciiTheme="minorHAnsi" w:eastAsia="Cambria" w:hAnsiTheme="minorHAnsi" w:cs="Cambria"/>
          <w:b/>
          <w:spacing w:val="-1"/>
          <w:sz w:val="40"/>
          <w:szCs w:val="40"/>
        </w:rPr>
        <w:t>G</w:t>
      </w:r>
      <w:r w:rsidR="000D703E" w:rsidRPr="00CD6708">
        <w:rPr>
          <w:rFonts w:asciiTheme="minorHAnsi" w:eastAsia="Cambria" w:hAnsiTheme="minorHAnsi" w:cs="Cambria"/>
          <w:b/>
          <w:spacing w:val="-1"/>
          <w:sz w:val="40"/>
          <w:szCs w:val="40"/>
        </w:rPr>
        <w:t>.Kalaiyarasi</w:t>
      </w:r>
      <w:proofErr w:type="spellEnd"/>
    </w:p>
    <w:p w:rsidR="007B43E5" w:rsidRPr="00CD6708" w:rsidRDefault="007B43E5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  <w:proofErr w:type="spellStart"/>
      <w:r w:rsidRPr="00CD6708">
        <w:rPr>
          <w:rFonts w:asciiTheme="minorHAnsi" w:eastAsia="Cambria" w:hAnsiTheme="minorHAnsi" w:cs="Cambria"/>
          <w:b/>
          <w:spacing w:val="-1"/>
          <w:sz w:val="40"/>
          <w:szCs w:val="40"/>
        </w:rPr>
        <w:t>S.Jeyarani</w:t>
      </w:r>
      <w:proofErr w:type="spellEnd"/>
    </w:p>
    <w:p w:rsidR="007B43E5" w:rsidRPr="00CD6708" w:rsidRDefault="007B43E5">
      <w:pPr>
        <w:spacing w:before="4"/>
        <w:ind w:right="117"/>
        <w:jc w:val="right"/>
        <w:rPr>
          <w:rFonts w:asciiTheme="minorHAnsi" w:eastAsia="Cambria" w:hAnsiTheme="minorHAnsi" w:cs="Cambria"/>
          <w:b/>
          <w:spacing w:val="-1"/>
          <w:sz w:val="40"/>
          <w:szCs w:val="40"/>
        </w:rPr>
      </w:pPr>
      <w:proofErr w:type="spellStart"/>
      <w:r w:rsidRPr="00CD6708">
        <w:rPr>
          <w:rFonts w:asciiTheme="minorHAnsi" w:eastAsia="Cambria" w:hAnsiTheme="minorHAnsi" w:cs="Cambria"/>
          <w:b/>
          <w:spacing w:val="-1"/>
          <w:sz w:val="40"/>
          <w:szCs w:val="40"/>
        </w:rPr>
        <w:t>S.Sutharsika</w:t>
      </w:r>
      <w:proofErr w:type="spellEnd"/>
    </w:p>
    <w:p w:rsidR="007B43E5" w:rsidRPr="00CD6708" w:rsidRDefault="007B43E5">
      <w:pPr>
        <w:spacing w:before="4"/>
        <w:ind w:right="117"/>
        <w:jc w:val="right"/>
        <w:rPr>
          <w:rFonts w:asciiTheme="minorHAnsi" w:eastAsia="Cambria" w:hAnsiTheme="minorHAnsi" w:cs="Cambria"/>
          <w:sz w:val="40"/>
          <w:szCs w:val="40"/>
        </w:rPr>
      </w:pPr>
      <w:proofErr w:type="spellStart"/>
      <w:r w:rsidRPr="00CD6708">
        <w:rPr>
          <w:rFonts w:asciiTheme="minorHAnsi" w:eastAsia="Cambria" w:hAnsiTheme="minorHAnsi" w:cs="Cambria"/>
          <w:b/>
          <w:spacing w:val="-1"/>
          <w:sz w:val="40"/>
          <w:szCs w:val="40"/>
        </w:rPr>
        <w:t>J.Jesitha</w:t>
      </w:r>
      <w:proofErr w:type="spellEnd"/>
    </w:p>
    <w:p w:rsidR="006D2BFB" w:rsidRPr="00CD6708" w:rsidRDefault="006D2BFB">
      <w:pPr>
        <w:spacing w:before="10" w:line="260" w:lineRule="exact"/>
        <w:rPr>
          <w:rFonts w:asciiTheme="minorHAnsi" w:hAnsiTheme="minorHAnsi"/>
          <w:sz w:val="26"/>
          <w:szCs w:val="26"/>
        </w:rPr>
      </w:pPr>
    </w:p>
    <w:p w:rsidR="006D2BFB" w:rsidRPr="00CD6708" w:rsidRDefault="006D2BFB">
      <w:pPr>
        <w:ind w:right="115"/>
        <w:jc w:val="right"/>
        <w:rPr>
          <w:rFonts w:asciiTheme="minorHAnsi" w:eastAsia="Cambria" w:hAnsiTheme="minorHAnsi" w:cs="Cambria"/>
          <w:sz w:val="40"/>
          <w:szCs w:val="40"/>
        </w:rPr>
        <w:sectPr w:rsidR="006D2BFB" w:rsidRPr="00CD670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20" w:h="16840"/>
          <w:pgMar w:top="740" w:right="1320" w:bottom="280" w:left="1680" w:header="720" w:footer="720" w:gutter="0"/>
          <w:cols w:space="720"/>
        </w:sect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before="18" w:line="260" w:lineRule="exact"/>
        <w:rPr>
          <w:rFonts w:asciiTheme="minorHAnsi" w:hAnsiTheme="minorHAnsi"/>
          <w:sz w:val="26"/>
          <w:szCs w:val="26"/>
        </w:rPr>
      </w:pPr>
    </w:p>
    <w:p w:rsidR="006D2BFB" w:rsidRPr="00CD6708" w:rsidRDefault="002F42F0" w:rsidP="007B43E5">
      <w:pPr>
        <w:spacing w:before="6"/>
        <w:ind w:left="90"/>
        <w:jc w:val="center"/>
        <w:rPr>
          <w:rFonts w:asciiTheme="minorHAnsi" w:hAnsiTheme="minorHAnsi"/>
          <w:b/>
          <w:sz w:val="52"/>
          <w:szCs w:val="40"/>
        </w:rPr>
      </w:pPr>
      <w:r w:rsidRPr="00CD6708">
        <w:rPr>
          <w:rFonts w:asciiTheme="minorHAnsi" w:hAnsiTheme="minorHAnsi"/>
          <w:b/>
          <w:color w:val="00D400"/>
          <w:w w:val="139"/>
          <w:sz w:val="52"/>
          <w:szCs w:val="40"/>
        </w:rPr>
        <w:t>Table</w:t>
      </w:r>
      <w:r w:rsidRPr="00CD6708">
        <w:rPr>
          <w:rFonts w:asciiTheme="minorHAnsi" w:hAnsiTheme="minorHAnsi"/>
          <w:b/>
          <w:color w:val="00D400"/>
          <w:spacing w:val="-48"/>
          <w:w w:val="139"/>
          <w:sz w:val="52"/>
          <w:szCs w:val="40"/>
        </w:rPr>
        <w:t xml:space="preserve"> </w:t>
      </w:r>
      <w:r w:rsidRPr="00CD6708">
        <w:rPr>
          <w:rFonts w:asciiTheme="minorHAnsi" w:hAnsiTheme="minorHAnsi"/>
          <w:b/>
          <w:color w:val="00D400"/>
          <w:w w:val="139"/>
          <w:sz w:val="52"/>
          <w:szCs w:val="40"/>
        </w:rPr>
        <w:t>of</w:t>
      </w:r>
      <w:r w:rsidRPr="00CD6708">
        <w:rPr>
          <w:rFonts w:asciiTheme="minorHAnsi" w:hAnsiTheme="minorHAnsi"/>
          <w:b/>
          <w:color w:val="00D400"/>
          <w:spacing w:val="-32"/>
          <w:w w:val="139"/>
          <w:sz w:val="52"/>
          <w:szCs w:val="40"/>
        </w:rPr>
        <w:t xml:space="preserve"> </w:t>
      </w:r>
      <w:r w:rsidRPr="00CD6708">
        <w:rPr>
          <w:rFonts w:asciiTheme="minorHAnsi" w:hAnsiTheme="minorHAnsi"/>
          <w:b/>
          <w:color w:val="00D400"/>
          <w:w w:val="103"/>
          <w:sz w:val="52"/>
          <w:szCs w:val="40"/>
        </w:rPr>
        <w:t>C</w:t>
      </w:r>
      <w:r w:rsidRPr="00CD6708">
        <w:rPr>
          <w:rFonts w:asciiTheme="minorHAnsi" w:hAnsiTheme="minorHAnsi"/>
          <w:b/>
          <w:color w:val="00D400"/>
          <w:spacing w:val="-3"/>
          <w:w w:val="103"/>
          <w:sz w:val="52"/>
          <w:szCs w:val="40"/>
        </w:rPr>
        <w:t>o</w:t>
      </w:r>
      <w:r w:rsidRPr="00CD6708">
        <w:rPr>
          <w:rFonts w:asciiTheme="minorHAnsi" w:hAnsiTheme="minorHAnsi"/>
          <w:b/>
          <w:color w:val="00D400"/>
          <w:w w:val="148"/>
          <w:sz w:val="52"/>
          <w:szCs w:val="40"/>
        </w:rPr>
        <w:t>ntents</w:t>
      </w:r>
    </w:p>
    <w:p w:rsidR="006D2BFB" w:rsidRPr="00CD6708" w:rsidRDefault="006D2BFB">
      <w:pPr>
        <w:spacing w:before="7" w:line="140" w:lineRule="exact"/>
        <w:rPr>
          <w:rFonts w:asciiTheme="minorHAnsi" w:hAnsiTheme="minorHAnsi"/>
          <w:sz w:val="14"/>
          <w:szCs w:val="14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7B43E5" w:rsidRPr="00CD6708" w:rsidRDefault="007B43E5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  <w:sz w:val="22"/>
        </w:rPr>
      </w:pPr>
    </w:p>
    <w:p w:rsidR="006D2BFB" w:rsidRPr="00CD6708" w:rsidRDefault="002F42F0">
      <w:pPr>
        <w:ind w:left="513"/>
        <w:rPr>
          <w:rFonts w:asciiTheme="minorHAnsi" w:eastAsia="Calibri" w:hAnsiTheme="minorHAnsi" w:cs="Calibri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1.  </w:t>
      </w:r>
      <w:r w:rsidRPr="00CD6708">
        <w:rPr>
          <w:rFonts w:asciiTheme="minorHAnsi" w:eastAsia="Calibri" w:hAnsiTheme="minorHAnsi" w:cs="Calibri"/>
          <w:b/>
          <w:color w:val="4F81BC"/>
          <w:spacing w:val="55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Sc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d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u</w:t>
      </w:r>
      <w:r w:rsidRPr="00CD6708">
        <w:rPr>
          <w:rFonts w:asciiTheme="minorHAnsi" w:eastAsia="Calibri" w:hAnsiTheme="minorHAnsi" w:cs="Calibri"/>
          <w:b/>
          <w:color w:val="4F81BC"/>
          <w:spacing w:val="-3"/>
          <w:sz w:val="40"/>
          <w:szCs w:val="36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4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of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40"/>
          <w:szCs w:val="36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h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Project</w:t>
      </w:r>
    </w:p>
    <w:p w:rsidR="006D2BFB" w:rsidRPr="00CD6708" w:rsidRDefault="006D2BFB">
      <w:pPr>
        <w:spacing w:before="6" w:line="260" w:lineRule="exact"/>
        <w:rPr>
          <w:rFonts w:asciiTheme="minorHAnsi" w:hAnsiTheme="minorHAnsi"/>
          <w:sz w:val="28"/>
          <w:szCs w:val="26"/>
        </w:rPr>
      </w:pPr>
    </w:p>
    <w:p w:rsidR="006D2BFB" w:rsidRPr="00CD6708" w:rsidRDefault="002F42F0">
      <w:pPr>
        <w:ind w:left="513"/>
        <w:rPr>
          <w:rFonts w:asciiTheme="minorHAnsi" w:eastAsia="Calibri" w:hAnsiTheme="minorHAnsi" w:cs="Calibri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2.  </w:t>
      </w:r>
      <w:r w:rsidRPr="00CD6708">
        <w:rPr>
          <w:rFonts w:asciiTheme="minorHAnsi" w:eastAsia="Calibri" w:hAnsiTheme="minorHAnsi" w:cs="Calibri"/>
          <w:b/>
          <w:color w:val="4F81BC"/>
          <w:spacing w:val="55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Pro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ce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ss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ov</w:t>
      </w:r>
      <w:r w:rsidRPr="00CD6708">
        <w:rPr>
          <w:rFonts w:asciiTheme="minorHAnsi" w:eastAsia="Calibri" w:hAnsiTheme="minorHAnsi" w:cs="Calibri"/>
          <w:b/>
          <w:color w:val="4F81BC"/>
          <w:spacing w:val="2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rvi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w</w:t>
      </w:r>
      <w:r w:rsidRPr="00CD6708">
        <w:rPr>
          <w:rFonts w:asciiTheme="minorHAnsi" w:eastAsia="Calibri" w:hAnsiTheme="minorHAnsi" w:cs="Calibri"/>
          <w:b/>
          <w:color w:val="4F81BC"/>
          <w:spacing w:val="2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of the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roje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c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t</w:t>
      </w:r>
    </w:p>
    <w:p w:rsidR="006D2BFB" w:rsidRPr="00CD6708" w:rsidRDefault="006D2BFB">
      <w:pPr>
        <w:spacing w:before="6" w:line="260" w:lineRule="exact"/>
        <w:rPr>
          <w:rFonts w:asciiTheme="minorHAnsi" w:hAnsiTheme="minorHAnsi"/>
          <w:sz w:val="28"/>
          <w:szCs w:val="26"/>
        </w:rPr>
      </w:pPr>
    </w:p>
    <w:p w:rsidR="006D2BFB" w:rsidRPr="00CD6708" w:rsidRDefault="002F42F0">
      <w:pPr>
        <w:ind w:left="552"/>
        <w:rPr>
          <w:rFonts w:asciiTheme="minorHAnsi" w:eastAsia="Calibri" w:hAnsiTheme="minorHAnsi" w:cs="Calibri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3.  </w:t>
      </w:r>
      <w:r w:rsidRPr="00CD6708">
        <w:rPr>
          <w:rFonts w:asciiTheme="minorHAnsi" w:eastAsia="Calibri" w:hAnsiTheme="minorHAnsi" w:cs="Calibri"/>
          <w:b/>
          <w:color w:val="4F81BC"/>
          <w:spacing w:val="17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H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w y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u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c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40"/>
          <w:szCs w:val="36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u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40"/>
          <w:szCs w:val="36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</w:p>
    <w:p w:rsidR="006D2BFB" w:rsidRPr="00CD6708" w:rsidRDefault="006D2BFB">
      <w:pPr>
        <w:spacing w:before="8" w:line="260" w:lineRule="exact"/>
        <w:rPr>
          <w:rFonts w:asciiTheme="minorHAnsi" w:hAnsiTheme="minorHAnsi"/>
          <w:sz w:val="28"/>
          <w:szCs w:val="26"/>
        </w:rPr>
      </w:pPr>
    </w:p>
    <w:p w:rsidR="006D2BFB" w:rsidRPr="00CD6708" w:rsidRDefault="002F42F0">
      <w:pPr>
        <w:ind w:left="1000"/>
        <w:rPr>
          <w:rFonts w:asciiTheme="minorHAnsi" w:eastAsia="Calibri" w:hAnsiTheme="minorHAnsi" w:cs="Calibri"/>
          <w:sz w:val="32"/>
          <w:szCs w:val="28"/>
        </w:rPr>
      </w:pP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3.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1</w:t>
      </w:r>
      <w:r w:rsidRPr="00CD6708">
        <w:rPr>
          <w:rFonts w:asciiTheme="minorHAnsi" w:eastAsia="Calibri" w:hAnsiTheme="minorHAnsi" w:cs="Calibri"/>
          <w:b/>
          <w:color w:val="4F81BC"/>
          <w:spacing w:val="30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Introd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u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c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i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on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he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ru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c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u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 of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In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f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ace</w:t>
      </w:r>
    </w:p>
    <w:p w:rsidR="006D2BFB" w:rsidRPr="00CD6708" w:rsidRDefault="006D2BFB">
      <w:pPr>
        <w:spacing w:before="10" w:line="120" w:lineRule="exact"/>
        <w:rPr>
          <w:rFonts w:asciiTheme="minorHAnsi" w:hAnsiTheme="minorHAnsi"/>
          <w:sz w:val="15"/>
          <w:szCs w:val="13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  <w:sz w:val="22"/>
        </w:rPr>
      </w:pPr>
    </w:p>
    <w:p w:rsidR="006D2BFB" w:rsidRPr="00CD6708" w:rsidRDefault="002F42F0">
      <w:pPr>
        <w:ind w:left="1000"/>
        <w:rPr>
          <w:rFonts w:asciiTheme="minorHAnsi" w:eastAsia="Calibri" w:hAnsiTheme="minorHAnsi" w:cs="Calibri"/>
          <w:sz w:val="32"/>
          <w:szCs w:val="28"/>
        </w:rPr>
      </w:pP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3.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2</w:t>
      </w:r>
      <w:r w:rsidRPr="00CD6708">
        <w:rPr>
          <w:rFonts w:asciiTheme="minorHAnsi" w:eastAsia="Calibri" w:hAnsiTheme="minorHAnsi" w:cs="Calibri"/>
          <w:b/>
          <w:color w:val="4F81BC"/>
          <w:spacing w:val="30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How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o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i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t </w:t>
      </w:r>
      <w:r w:rsidR="000D703E"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mirrors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a</w:t>
      </w:r>
      <w:r w:rsidR="000D703E"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nd o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bj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ct 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o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he</w:t>
      </w:r>
      <w:r w:rsidRPr="00CD6708">
        <w:rPr>
          <w:rFonts w:asciiTheme="minorHAnsi" w:eastAsia="Calibri" w:hAnsiTheme="minorHAnsi" w:cs="Calibri"/>
          <w:b/>
          <w:color w:val="4F81BC"/>
          <w:spacing w:val="3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x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im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al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ea</w:t>
      </w:r>
    </w:p>
    <w:p w:rsidR="006D2BFB" w:rsidRPr="00CD6708" w:rsidRDefault="006D2BFB">
      <w:pPr>
        <w:spacing w:before="5" w:line="140" w:lineRule="exact"/>
        <w:rPr>
          <w:rFonts w:asciiTheme="minorHAnsi" w:hAnsiTheme="minorHAnsi"/>
          <w:sz w:val="16"/>
          <w:szCs w:val="14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  <w:sz w:val="22"/>
        </w:rPr>
      </w:pPr>
    </w:p>
    <w:p w:rsidR="006D2BFB" w:rsidRPr="00CD6708" w:rsidRDefault="002F42F0">
      <w:pPr>
        <w:ind w:left="1000"/>
        <w:rPr>
          <w:rFonts w:asciiTheme="minorHAnsi" w:eastAsia="Calibri" w:hAnsiTheme="minorHAnsi" w:cs="Calibri"/>
          <w:sz w:val="32"/>
          <w:szCs w:val="28"/>
        </w:rPr>
      </w:pP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3.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3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How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pacing w:val="-3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d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j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us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t </w:t>
      </w:r>
      <w:r w:rsidR="000D703E"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mirrors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d 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b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j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ect</w:t>
      </w:r>
    </w:p>
    <w:p w:rsidR="006D2BFB" w:rsidRPr="00CD6708" w:rsidRDefault="006D2BFB">
      <w:pPr>
        <w:spacing w:before="9" w:line="240" w:lineRule="exact"/>
        <w:rPr>
          <w:rFonts w:asciiTheme="minorHAnsi" w:hAnsiTheme="minorHAnsi"/>
          <w:sz w:val="28"/>
          <w:szCs w:val="24"/>
        </w:rPr>
      </w:pPr>
    </w:p>
    <w:p w:rsidR="006D2BFB" w:rsidRPr="00CD6708" w:rsidRDefault="002F42F0">
      <w:pPr>
        <w:ind w:left="1000"/>
        <w:rPr>
          <w:rFonts w:asciiTheme="minorHAnsi" w:eastAsia="Calibri" w:hAnsiTheme="minorHAnsi" w:cs="Calibri"/>
          <w:b/>
          <w:color w:val="4F81BC"/>
          <w:sz w:val="32"/>
          <w:szCs w:val="28"/>
        </w:rPr>
      </w:pP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3.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4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How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o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m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ove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 xml:space="preserve"> </w:t>
      </w:r>
      <w:r w:rsidR="000D703E"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mirrors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d Re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et</w:t>
      </w:r>
    </w:p>
    <w:p w:rsidR="007B43E5" w:rsidRPr="00CD6708" w:rsidRDefault="007B43E5">
      <w:pPr>
        <w:ind w:left="1000"/>
        <w:rPr>
          <w:rFonts w:asciiTheme="minorHAnsi" w:eastAsia="Calibri" w:hAnsiTheme="minorHAnsi" w:cs="Calibri"/>
          <w:b/>
          <w:color w:val="4F81BC"/>
          <w:sz w:val="32"/>
          <w:szCs w:val="28"/>
        </w:rPr>
      </w:pPr>
    </w:p>
    <w:p w:rsidR="007B43E5" w:rsidRPr="00CD6708" w:rsidRDefault="007B43E5" w:rsidP="007B43E5">
      <w:pPr>
        <w:ind w:left="1000" w:hanging="460"/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4.  Screen Shots and explanation</w:t>
      </w:r>
    </w:p>
    <w:p w:rsidR="007B43E5" w:rsidRPr="00CD6708" w:rsidRDefault="007B43E5" w:rsidP="007B43E5">
      <w:pPr>
        <w:ind w:left="1000" w:hanging="460"/>
        <w:rPr>
          <w:rFonts w:asciiTheme="minorHAnsi" w:eastAsia="Calibri" w:hAnsiTheme="minorHAnsi" w:cs="Calibri"/>
          <w:b/>
          <w:color w:val="4F81BC"/>
          <w:sz w:val="40"/>
          <w:szCs w:val="36"/>
        </w:rPr>
      </w:pPr>
    </w:p>
    <w:p w:rsidR="007B43E5" w:rsidRPr="00CD6708" w:rsidRDefault="007B43E5" w:rsidP="007B43E5">
      <w:pPr>
        <w:ind w:left="1000" w:hanging="460"/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5.  Future Works</w:t>
      </w:r>
    </w:p>
    <w:p w:rsidR="006D2BFB" w:rsidRPr="00CD6708" w:rsidRDefault="006D2BFB">
      <w:pPr>
        <w:spacing w:before="4" w:line="140" w:lineRule="exact"/>
        <w:rPr>
          <w:rFonts w:asciiTheme="minorHAnsi" w:hAnsiTheme="minorHAnsi"/>
          <w:sz w:val="16"/>
          <w:szCs w:val="14"/>
        </w:rPr>
      </w:pPr>
    </w:p>
    <w:p w:rsidR="007B43E5" w:rsidRPr="00CD6708" w:rsidRDefault="007B43E5">
      <w:pPr>
        <w:spacing w:before="4" w:line="140" w:lineRule="exact"/>
        <w:rPr>
          <w:rFonts w:asciiTheme="minorHAnsi" w:hAnsiTheme="minorHAnsi"/>
          <w:sz w:val="16"/>
          <w:szCs w:val="14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  <w:sz w:val="22"/>
        </w:rPr>
      </w:pPr>
    </w:p>
    <w:p w:rsidR="006D2BFB" w:rsidRPr="00CD6708" w:rsidRDefault="006D2BFB">
      <w:pPr>
        <w:ind w:left="100"/>
        <w:rPr>
          <w:rFonts w:asciiTheme="minorHAnsi" w:eastAsia="Cambria" w:hAnsiTheme="minorHAnsi" w:cs="Cambria"/>
          <w:sz w:val="40"/>
          <w:szCs w:val="36"/>
        </w:rPr>
        <w:sectPr w:rsidR="006D2BFB" w:rsidRPr="00CD6708" w:rsidSect="007B43E5">
          <w:pgSz w:w="11920" w:h="16840"/>
          <w:pgMar w:top="1560" w:right="760" w:bottom="280" w:left="1340" w:header="720" w:footer="720" w:gutter="0"/>
          <w:cols w:space="720"/>
        </w:sect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before="20" w:line="280" w:lineRule="exact"/>
        <w:rPr>
          <w:rFonts w:asciiTheme="minorHAnsi" w:hAnsiTheme="minorHAnsi"/>
          <w:sz w:val="28"/>
          <w:szCs w:val="28"/>
        </w:rPr>
      </w:pPr>
    </w:p>
    <w:p w:rsidR="007B43E5" w:rsidRPr="00CD6708" w:rsidRDefault="007B43E5" w:rsidP="007B43E5">
      <w:pPr>
        <w:pStyle w:val="ListParagraph"/>
        <w:numPr>
          <w:ilvl w:val="0"/>
          <w:numId w:val="2"/>
        </w:numPr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Sc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d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u</w:t>
      </w:r>
      <w:r w:rsidRPr="00CD6708">
        <w:rPr>
          <w:rFonts w:asciiTheme="minorHAnsi" w:eastAsia="Calibri" w:hAnsiTheme="minorHAnsi" w:cs="Calibri"/>
          <w:b/>
          <w:color w:val="4F81BC"/>
          <w:spacing w:val="-3"/>
          <w:sz w:val="40"/>
          <w:szCs w:val="36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40"/>
          <w:szCs w:val="36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o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4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of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40"/>
          <w:szCs w:val="36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>h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40"/>
          <w:szCs w:val="36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Project</w:t>
      </w:r>
    </w:p>
    <w:p w:rsidR="007B43E5" w:rsidRPr="00CD6708" w:rsidRDefault="007B43E5" w:rsidP="007B43E5">
      <w:pPr>
        <w:pStyle w:val="ListParagraph"/>
        <w:ind w:left="1128"/>
        <w:rPr>
          <w:rFonts w:asciiTheme="minorHAnsi" w:eastAsia="Calibri" w:hAnsiTheme="minorHAnsi" w:cs="Calibri"/>
          <w:sz w:val="40"/>
          <w:szCs w:val="36"/>
        </w:rPr>
      </w:pPr>
    </w:p>
    <w:p w:rsidR="006D2BFB" w:rsidRPr="00CD6708" w:rsidRDefault="002F42F0" w:rsidP="000D703E">
      <w:pPr>
        <w:spacing w:before="63" w:line="360" w:lineRule="auto"/>
        <w:ind w:left="1100" w:right="386"/>
        <w:jc w:val="both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>We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d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z w:val="32"/>
          <w:szCs w:val="28"/>
        </w:rPr>
        <w:t>velo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p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z w:val="32"/>
          <w:szCs w:val="28"/>
        </w:rPr>
        <w:t>g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p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oj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f</w:t>
      </w:r>
      <w:r w:rsidRPr="00CD6708">
        <w:rPr>
          <w:rFonts w:asciiTheme="minorHAnsi" w:eastAsia="Cambria" w:hAnsiTheme="minorHAnsi" w:cs="Cambria"/>
          <w:sz w:val="32"/>
          <w:szCs w:val="28"/>
        </w:rPr>
        <w:t>or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o</w:t>
      </w:r>
      <w:r w:rsidRPr="00CD6708">
        <w:rPr>
          <w:rFonts w:asciiTheme="minorHAnsi" w:eastAsia="Cambria" w:hAnsiTheme="minorHAnsi" w:cs="Cambria"/>
          <w:sz w:val="32"/>
          <w:szCs w:val="28"/>
        </w:rPr>
        <w:t>pt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al </w:t>
      </w:r>
      <w:r w:rsidR="000D703E" w:rsidRPr="00CD6708">
        <w:rPr>
          <w:rFonts w:asciiTheme="minorHAnsi" w:eastAsia="Cambria" w:hAnsiTheme="minorHAnsi" w:cs="Cambria"/>
          <w:sz w:val="32"/>
          <w:szCs w:val="28"/>
        </w:rPr>
        <w:t>mirrors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x</w:t>
      </w:r>
      <w:r w:rsidRPr="00CD6708">
        <w:rPr>
          <w:rFonts w:asciiTheme="minorHAnsi" w:eastAsia="Cambria" w:hAnsiTheme="minorHAnsi" w:cs="Cambria"/>
          <w:sz w:val="32"/>
          <w:szCs w:val="28"/>
        </w:rPr>
        <w:t>p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z w:val="32"/>
          <w:szCs w:val="28"/>
        </w:rPr>
        <w:t>nt simu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l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ti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on. </w:t>
      </w:r>
      <w:r w:rsidR="002D7EBE" w:rsidRPr="00CD6708">
        <w:rPr>
          <w:rFonts w:asciiTheme="minorHAnsi" w:hAnsiTheme="minorHAnsi" w:cs="Helvetica"/>
          <w:color w:val="000000"/>
          <w:sz w:val="32"/>
          <w:szCs w:val="28"/>
          <w:shd w:val="clear" w:color="auto" w:fill="FFFFFF"/>
        </w:rPr>
        <w:t>Via this project, we expect pupils can learn about optical physics in a friendly, interactive environment. </w:t>
      </w:r>
      <w:proofErr w:type="gramStart"/>
      <w:r w:rsidRPr="00CD6708">
        <w:rPr>
          <w:rFonts w:asciiTheme="minorHAnsi" w:eastAsia="Cambria" w:hAnsiTheme="minorHAnsi" w:cs="Cambria"/>
          <w:sz w:val="32"/>
          <w:szCs w:val="28"/>
        </w:rPr>
        <w:t xml:space="preserve">It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w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ll</w:t>
      </w:r>
      <w:proofErr w:type="gramEnd"/>
      <w:r w:rsidRPr="00CD6708">
        <w:rPr>
          <w:rFonts w:asciiTheme="minorHAnsi" w:eastAsia="Cambria" w:hAnsiTheme="minorHAnsi" w:cs="Cambria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be 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l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ke 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g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ti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ng 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m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age </w:t>
      </w:r>
      <w:r w:rsidRPr="00CD6708">
        <w:rPr>
          <w:rFonts w:asciiTheme="minorHAnsi" w:eastAsia="Cambria" w:hAnsiTheme="minorHAnsi" w:cs="Cambria"/>
          <w:spacing w:val="7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d 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ay 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d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ag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am 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f</w:t>
      </w:r>
      <w:r w:rsidRPr="00CD6708">
        <w:rPr>
          <w:rFonts w:asciiTheme="minorHAnsi" w:eastAsia="Cambria" w:hAnsiTheme="minorHAnsi" w:cs="Cambria"/>
          <w:sz w:val="32"/>
          <w:szCs w:val="28"/>
        </w:rPr>
        <w:t>or objec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z w:val="32"/>
          <w:szCs w:val="28"/>
        </w:rPr>
        <w:t>'s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po</w:t>
      </w:r>
      <w:r w:rsidRPr="00CD6708">
        <w:rPr>
          <w:rFonts w:asciiTheme="minorHAnsi" w:eastAsia="Cambria" w:hAnsiTheme="minorHAnsi" w:cs="Cambria"/>
          <w:spacing w:val="-4"/>
          <w:sz w:val="32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on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f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om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="000D703E" w:rsidRPr="00CD6708">
        <w:rPr>
          <w:rFonts w:asciiTheme="minorHAnsi" w:eastAsia="Cambria" w:hAnsiTheme="minorHAnsi" w:cs="Cambria"/>
          <w:sz w:val="32"/>
          <w:szCs w:val="28"/>
        </w:rPr>
        <w:t>mirrors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l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ke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z w:val="32"/>
          <w:szCs w:val="28"/>
        </w:rPr>
        <w:t>ve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>x</w:t>
      </w:r>
      <w:r w:rsidRPr="00CD6708">
        <w:rPr>
          <w:rFonts w:asciiTheme="minorHAnsi" w:eastAsia="Cambria" w:hAnsiTheme="minorHAnsi" w:cs="Cambria"/>
          <w:sz w:val="32"/>
          <w:szCs w:val="28"/>
        </w:rPr>
        <w:t>,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z w:val="32"/>
          <w:szCs w:val="28"/>
        </w:rPr>
        <w:t>v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e</w:t>
      </w:r>
      <w:r w:rsidR="000D703E" w:rsidRPr="00CD6708">
        <w:rPr>
          <w:rFonts w:asciiTheme="minorHAnsi" w:eastAsia="Cambria" w:hAnsiTheme="minorHAnsi" w:cs="Cambria"/>
          <w:sz w:val="32"/>
          <w:szCs w:val="28"/>
        </w:rPr>
        <w:t xml:space="preserve"> and mirror.</w:t>
      </w:r>
      <w:r w:rsidR="002D7EBE" w:rsidRPr="00CD6708">
        <w:rPr>
          <w:rFonts w:asciiTheme="minorHAnsi" w:eastAsia="Cambria" w:hAnsiTheme="minorHAnsi" w:cs="Cambria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We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d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th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z w:val="32"/>
          <w:szCs w:val="28"/>
        </w:rPr>
        <w:t>t dyna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m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l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ke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w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d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ag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th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o</w:t>
      </w:r>
      <w:r w:rsidRPr="00CD6708">
        <w:rPr>
          <w:rFonts w:asciiTheme="minorHAnsi" w:eastAsia="Cambria" w:hAnsiTheme="minorHAnsi" w:cs="Cambria"/>
          <w:sz w:val="32"/>
          <w:szCs w:val="28"/>
        </w:rPr>
        <w:t>bje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5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z w:val="32"/>
          <w:szCs w:val="28"/>
        </w:rPr>
        <w:t>owa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ds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or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bac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k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w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d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fr</w:t>
      </w:r>
      <w:r w:rsidRPr="00CD6708">
        <w:rPr>
          <w:rFonts w:asciiTheme="minorHAnsi" w:eastAsia="Cambria" w:hAnsiTheme="minorHAnsi" w:cs="Cambria"/>
          <w:sz w:val="32"/>
          <w:szCs w:val="28"/>
        </w:rPr>
        <w:t>om len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s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s</w:t>
      </w:r>
      <w:r w:rsidRPr="00CD6708">
        <w:rPr>
          <w:rFonts w:asciiTheme="minorHAnsi" w:eastAsia="Cambria" w:hAnsiTheme="minorHAnsi" w:cs="Cambria"/>
          <w:sz w:val="32"/>
          <w:szCs w:val="28"/>
        </w:rPr>
        <w:t>.</w:t>
      </w:r>
      <w:r w:rsidRPr="00CD6708">
        <w:rPr>
          <w:rFonts w:asciiTheme="minorHAnsi" w:eastAsia="Cambria" w:hAnsiTheme="minorHAnsi" w:cs="Cambria"/>
          <w:spacing w:val="3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We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u</w:t>
      </w:r>
      <w:r w:rsidRPr="00CD6708">
        <w:rPr>
          <w:rFonts w:asciiTheme="minorHAnsi" w:eastAsia="Cambria" w:hAnsiTheme="minorHAnsi" w:cs="Cambria"/>
          <w:sz w:val="32"/>
          <w:szCs w:val="28"/>
        </w:rPr>
        <w:t>s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z w:val="32"/>
          <w:szCs w:val="28"/>
        </w:rPr>
        <w:t>d</w:t>
      </w:r>
      <w:r w:rsidRPr="00CD6708">
        <w:rPr>
          <w:rFonts w:asciiTheme="minorHAnsi" w:eastAsia="Cambria" w:hAnsiTheme="minorHAnsi" w:cs="Cambria"/>
          <w:spacing w:val="5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H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z w:val="32"/>
          <w:szCs w:val="28"/>
        </w:rPr>
        <w:t>ml5,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proofErr w:type="spellStart"/>
      <w:r w:rsidRPr="00CD6708">
        <w:rPr>
          <w:rFonts w:asciiTheme="minorHAnsi" w:eastAsia="Cambria" w:hAnsiTheme="minorHAnsi" w:cs="Cambria"/>
          <w:sz w:val="32"/>
          <w:szCs w:val="28"/>
        </w:rPr>
        <w:t>kine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>js</w:t>
      </w:r>
      <w:proofErr w:type="spellEnd"/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(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J</w:t>
      </w:r>
      <w:r w:rsidRPr="00CD6708">
        <w:rPr>
          <w:rFonts w:asciiTheme="minorHAnsi" w:eastAsia="Cambria" w:hAnsiTheme="minorHAnsi" w:cs="Cambria"/>
          <w:sz w:val="32"/>
          <w:szCs w:val="28"/>
        </w:rPr>
        <w:t>av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z w:val="32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p</w:t>
      </w:r>
      <w:r w:rsidRPr="00CD6708">
        <w:rPr>
          <w:rFonts w:asciiTheme="minorHAnsi" w:eastAsia="Cambria" w:hAnsiTheme="minorHAnsi" w:cs="Cambria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l</w:t>
      </w:r>
      <w:r w:rsidRPr="00CD6708">
        <w:rPr>
          <w:rFonts w:asciiTheme="minorHAnsi" w:eastAsia="Cambria" w:hAnsiTheme="minorHAnsi" w:cs="Cambria"/>
          <w:spacing w:val="2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b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y</w:t>
      </w:r>
      <w:r w:rsidRPr="00CD6708">
        <w:rPr>
          <w:rFonts w:asciiTheme="minorHAnsi" w:eastAsia="Cambria" w:hAnsiTheme="minorHAnsi" w:cs="Cambria"/>
          <w:sz w:val="32"/>
          <w:szCs w:val="28"/>
        </w:rPr>
        <w:t>)</w:t>
      </w:r>
      <w:r w:rsidRPr="00CD6708">
        <w:rPr>
          <w:rFonts w:asciiTheme="minorHAnsi" w:eastAsia="Cambria" w:hAnsiTheme="minorHAnsi" w:cs="Cambria"/>
          <w:spacing w:val="8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z w:val="32"/>
          <w:szCs w:val="28"/>
        </w:rPr>
        <w:t>d CSS</w:t>
      </w:r>
      <w:r w:rsidR="000D703E" w:rsidRPr="00CD6708">
        <w:rPr>
          <w:rFonts w:asciiTheme="minorHAnsi" w:eastAsia="Cambria" w:hAnsiTheme="minorHAnsi" w:cs="Cambria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z w:val="32"/>
          <w:szCs w:val="28"/>
        </w:rPr>
        <w:t>o develop</w:t>
      </w:r>
      <w:r w:rsidRPr="00CD6708">
        <w:rPr>
          <w:rFonts w:asciiTheme="minorHAnsi" w:eastAsia="Cambria" w:hAnsiTheme="minorHAnsi" w:cs="Cambria"/>
          <w:spacing w:val="27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h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s.</w:t>
      </w:r>
      <w:r w:rsidRPr="00CD6708">
        <w:rPr>
          <w:rFonts w:asciiTheme="minorHAnsi" w:eastAsia="Cambria" w:hAnsiTheme="minorHAnsi" w:cs="Cambria"/>
          <w:spacing w:val="26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We</w:t>
      </w:r>
      <w:r w:rsidRPr="00CD6708">
        <w:rPr>
          <w:rFonts w:asciiTheme="minorHAnsi" w:eastAsia="Cambria" w:hAnsiTheme="minorHAnsi" w:cs="Cambria"/>
          <w:spacing w:val="30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a</w:t>
      </w:r>
      <w:r w:rsidRPr="00CD6708">
        <w:rPr>
          <w:rFonts w:asciiTheme="minorHAnsi" w:eastAsia="Cambria" w:hAnsiTheme="minorHAnsi" w:cs="Cambria"/>
          <w:spacing w:val="-4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e</w:t>
      </w:r>
      <w:r w:rsidRPr="00CD6708">
        <w:rPr>
          <w:rFonts w:asciiTheme="minorHAnsi" w:eastAsia="Cambria" w:hAnsiTheme="minorHAnsi" w:cs="Cambria"/>
          <w:spacing w:val="31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c</w:t>
      </w:r>
      <w:r w:rsidRPr="00CD6708">
        <w:rPr>
          <w:rFonts w:asciiTheme="minorHAnsi" w:eastAsia="Cambria" w:hAnsiTheme="minorHAnsi" w:cs="Cambria"/>
          <w:sz w:val="32"/>
          <w:szCs w:val="28"/>
        </w:rPr>
        <w:t>o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pacing w:val="-3"/>
          <w:sz w:val="32"/>
          <w:szCs w:val="28"/>
        </w:rPr>
        <w:t>b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u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i</w:t>
      </w:r>
      <w:r w:rsidRPr="00CD6708">
        <w:rPr>
          <w:rFonts w:asciiTheme="minorHAnsi" w:eastAsia="Cambria" w:hAnsiTheme="minorHAnsi" w:cs="Cambria"/>
          <w:sz w:val="32"/>
          <w:szCs w:val="28"/>
        </w:rPr>
        <w:t>ng</w:t>
      </w:r>
      <w:r w:rsidRPr="00CD6708">
        <w:rPr>
          <w:rFonts w:asciiTheme="minorHAnsi" w:eastAsia="Cambria" w:hAnsiTheme="minorHAnsi" w:cs="Cambria"/>
          <w:spacing w:val="29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2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32"/>
          <w:szCs w:val="28"/>
        </w:rPr>
        <w:t>hi</w:t>
      </w:r>
      <w:r w:rsidRPr="00CD6708">
        <w:rPr>
          <w:rFonts w:asciiTheme="minorHAnsi" w:eastAsia="Cambria" w:hAnsiTheme="minorHAnsi" w:cs="Cambria"/>
          <w:sz w:val="32"/>
          <w:szCs w:val="28"/>
        </w:rPr>
        <w:t>s</w:t>
      </w:r>
      <w:r w:rsidRPr="00CD6708">
        <w:rPr>
          <w:rFonts w:asciiTheme="minorHAnsi" w:eastAsia="Cambria" w:hAnsiTheme="minorHAnsi" w:cs="Cambria"/>
          <w:spacing w:val="24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p</w:t>
      </w:r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r</w:t>
      </w:r>
      <w:r w:rsidRPr="00CD6708">
        <w:rPr>
          <w:rFonts w:asciiTheme="minorHAnsi" w:eastAsia="Cambria" w:hAnsiTheme="minorHAnsi" w:cs="Cambria"/>
          <w:sz w:val="32"/>
          <w:szCs w:val="28"/>
        </w:rPr>
        <w:t>oject</w:t>
      </w:r>
      <w:r w:rsidRPr="00CD6708">
        <w:rPr>
          <w:rFonts w:asciiTheme="minorHAnsi" w:eastAsia="Cambria" w:hAnsiTheme="minorHAnsi" w:cs="Cambria"/>
          <w:spacing w:val="29"/>
          <w:sz w:val="32"/>
          <w:szCs w:val="28"/>
        </w:rPr>
        <w:t xml:space="preserve"> </w:t>
      </w:r>
      <w:proofErr w:type="gramStart"/>
      <w:r w:rsidRPr="00CD6708">
        <w:rPr>
          <w:rFonts w:asciiTheme="minorHAnsi" w:eastAsia="Cambria" w:hAnsiTheme="minorHAnsi" w:cs="Cambria"/>
          <w:spacing w:val="-1"/>
          <w:sz w:val="32"/>
          <w:szCs w:val="28"/>
        </w:rPr>
        <w:t>f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or </w:t>
      </w:r>
      <w:r w:rsidRPr="00CD6708">
        <w:rPr>
          <w:rFonts w:asciiTheme="minorHAnsi" w:eastAsia="Cambria" w:hAnsiTheme="minorHAnsi" w:cs="Cambria"/>
          <w:color w:val="0000FF"/>
          <w:spacing w:val="-34"/>
          <w:sz w:val="32"/>
          <w:szCs w:val="28"/>
        </w:rPr>
        <w:t xml:space="preserve"> </w:t>
      </w:r>
      <w:proofErr w:type="gramEnd"/>
      <w:r w:rsidR="00FE08EC">
        <w:fldChar w:fldCharType="begin"/>
      </w:r>
      <w:r w:rsidR="00FE08EC">
        <w:instrText>HYPERLINK "http://mozillascience.org/" \h</w:instrText>
      </w:r>
      <w:r w:rsidR="00FE08EC">
        <w:fldChar w:fldCharType="separate"/>
      </w:r>
      <w:r w:rsidRPr="00CD6708">
        <w:rPr>
          <w:rFonts w:asciiTheme="minorHAnsi" w:eastAsia="Cambria" w:hAnsiTheme="minorHAnsi" w:cs="Cambria"/>
          <w:color w:val="0000FF"/>
          <w:spacing w:val="-1"/>
          <w:sz w:val="32"/>
          <w:szCs w:val="28"/>
          <w:u w:val="single" w:color="0000FF"/>
        </w:rPr>
        <w:t>M</w:t>
      </w:r>
      <w:r w:rsidRPr="00CD6708">
        <w:rPr>
          <w:rFonts w:asciiTheme="minorHAnsi" w:eastAsia="Cambria" w:hAnsiTheme="minorHAnsi" w:cs="Cambria"/>
          <w:color w:val="0000FF"/>
          <w:sz w:val="32"/>
          <w:szCs w:val="28"/>
          <w:u w:val="single" w:color="0000FF"/>
        </w:rPr>
        <w:t>o</w:t>
      </w:r>
      <w:r w:rsidRPr="00CD6708">
        <w:rPr>
          <w:rFonts w:asciiTheme="minorHAnsi" w:eastAsia="Cambria" w:hAnsiTheme="minorHAnsi" w:cs="Cambria"/>
          <w:color w:val="0000FF"/>
          <w:spacing w:val="-1"/>
          <w:sz w:val="32"/>
          <w:szCs w:val="28"/>
          <w:u w:val="single" w:color="0000FF"/>
        </w:rPr>
        <w:t>zi</w:t>
      </w:r>
      <w:r w:rsidRPr="00CD6708">
        <w:rPr>
          <w:rFonts w:asciiTheme="minorHAnsi" w:eastAsia="Cambria" w:hAnsiTheme="minorHAnsi" w:cs="Cambria"/>
          <w:color w:val="0000FF"/>
          <w:sz w:val="32"/>
          <w:szCs w:val="28"/>
          <w:u w:val="single" w:color="0000FF"/>
        </w:rPr>
        <w:t>l</w:t>
      </w:r>
      <w:r w:rsidRPr="00CD6708">
        <w:rPr>
          <w:rFonts w:asciiTheme="minorHAnsi" w:eastAsia="Cambria" w:hAnsiTheme="minorHAnsi" w:cs="Cambria"/>
          <w:color w:val="0000FF"/>
          <w:spacing w:val="1"/>
          <w:sz w:val="32"/>
          <w:szCs w:val="28"/>
          <w:u w:val="single" w:color="0000FF"/>
        </w:rPr>
        <w:t>l</w:t>
      </w:r>
      <w:r w:rsidRPr="00CD6708">
        <w:rPr>
          <w:rFonts w:asciiTheme="minorHAnsi" w:eastAsia="Cambria" w:hAnsiTheme="minorHAnsi" w:cs="Cambria"/>
          <w:color w:val="0000FF"/>
          <w:sz w:val="32"/>
          <w:szCs w:val="28"/>
          <w:u w:val="single" w:color="0000FF"/>
        </w:rPr>
        <w:t>a</w:t>
      </w:r>
      <w:r w:rsidRPr="00CD6708">
        <w:rPr>
          <w:rFonts w:asciiTheme="minorHAnsi" w:eastAsia="Cambria" w:hAnsiTheme="minorHAnsi" w:cs="Cambria"/>
          <w:color w:val="0000FF"/>
          <w:spacing w:val="24"/>
          <w:sz w:val="32"/>
          <w:szCs w:val="28"/>
          <w:u w:val="single" w:color="0000FF"/>
        </w:rPr>
        <w:t xml:space="preserve"> </w:t>
      </w:r>
      <w:r w:rsidRPr="00CD6708">
        <w:rPr>
          <w:rFonts w:asciiTheme="minorHAnsi" w:eastAsia="Cambria" w:hAnsiTheme="minorHAnsi" w:cs="Cambria"/>
          <w:color w:val="0000FF"/>
          <w:sz w:val="32"/>
          <w:szCs w:val="28"/>
          <w:u w:val="single" w:color="0000FF"/>
        </w:rPr>
        <w:t>S</w:t>
      </w:r>
      <w:r w:rsidRPr="00CD6708">
        <w:rPr>
          <w:rFonts w:asciiTheme="minorHAnsi" w:eastAsia="Cambria" w:hAnsiTheme="minorHAnsi" w:cs="Cambria"/>
          <w:color w:val="0000FF"/>
          <w:spacing w:val="1"/>
          <w:sz w:val="32"/>
          <w:szCs w:val="28"/>
          <w:u w:val="single" w:color="0000FF"/>
        </w:rPr>
        <w:t>ci</w:t>
      </w:r>
      <w:r w:rsidRPr="00CD6708">
        <w:rPr>
          <w:rFonts w:asciiTheme="minorHAnsi" w:eastAsia="Cambria" w:hAnsiTheme="minorHAnsi" w:cs="Cambria"/>
          <w:color w:val="0000FF"/>
          <w:sz w:val="32"/>
          <w:szCs w:val="28"/>
          <w:u w:val="single" w:color="0000FF"/>
        </w:rPr>
        <w:t>e</w:t>
      </w:r>
      <w:r w:rsidRPr="00CD6708">
        <w:rPr>
          <w:rFonts w:asciiTheme="minorHAnsi" w:eastAsia="Cambria" w:hAnsiTheme="minorHAnsi" w:cs="Cambria"/>
          <w:color w:val="0000FF"/>
          <w:spacing w:val="-3"/>
          <w:sz w:val="32"/>
          <w:szCs w:val="28"/>
          <w:u w:val="single" w:color="0000FF"/>
        </w:rPr>
        <w:t>n</w:t>
      </w:r>
      <w:r w:rsidRPr="00CD6708">
        <w:rPr>
          <w:rFonts w:asciiTheme="minorHAnsi" w:eastAsia="Cambria" w:hAnsiTheme="minorHAnsi" w:cs="Cambria"/>
          <w:color w:val="0000FF"/>
          <w:spacing w:val="1"/>
          <w:sz w:val="32"/>
          <w:szCs w:val="28"/>
          <w:u w:val="single" w:color="0000FF"/>
        </w:rPr>
        <w:t>c</w:t>
      </w:r>
      <w:r w:rsidRPr="00CD6708">
        <w:rPr>
          <w:rFonts w:asciiTheme="minorHAnsi" w:eastAsia="Cambria" w:hAnsiTheme="minorHAnsi" w:cs="Cambria"/>
          <w:color w:val="0000FF"/>
          <w:sz w:val="32"/>
          <w:szCs w:val="28"/>
          <w:u w:val="single" w:color="0000FF"/>
        </w:rPr>
        <w:t>e</w:t>
      </w:r>
      <w:r w:rsidR="00FE08EC">
        <w:fldChar w:fldCharType="end"/>
      </w:r>
      <w:r w:rsidR="000D703E" w:rsidRPr="00CD6708">
        <w:rPr>
          <w:rFonts w:asciiTheme="minorHAnsi" w:eastAsia="Cambria" w:hAnsiTheme="minorHAnsi" w:cs="Cambria"/>
          <w:sz w:val="32"/>
          <w:szCs w:val="28"/>
        </w:rPr>
        <w:t xml:space="preserve"> </w:t>
      </w:r>
      <w:hyperlink r:id="rId14">
        <w:r w:rsidRPr="00CD6708">
          <w:rPr>
            <w:rFonts w:asciiTheme="minorHAnsi" w:eastAsia="Cambria" w:hAnsiTheme="minorHAnsi" w:cs="Cambria"/>
            <w:color w:val="0000FF"/>
            <w:position w:val="-1"/>
            <w:sz w:val="32"/>
            <w:szCs w:val="28"/>
            <w:u w:val="single" w:color="0000FF"/>
          </w:rPr>
          <w:t>Lab</w:t>
        </w:r>
        <w:r w:rsidRPr="00CD6708">
          <w:rPr>
            <w:rFonts w:asciiTheme="minorHAnsi" w:eastAsia="Cambria" w:hAnsiTheme="minorHAnsi" w:cs="Cambria"/>
            <w:color w:val="000000"/>
            <w:position w:val="-1"/>
            <w:sz w:val="28"/>
            <w:szCs w:val="24"/>
          </w:rPr>
          <w:t>.</w:t>
        </w:r>
      </w:hyperlink>
    </w:p>
    <w:p w:rsidR="006D2BFB" w:rsidRPr="00CD6708" w:rsidRDefault="006D2BFB">
      <w:pPr>
        <w:spacing w:before="3" w:line="140" w:lineRule="exact"/>
        <w:rPr>
          <w:rFonts w:asciiTheme="minorHAnsi" w:hAnsiTheme="minorHAnsi"/>
          <w:sz w:val="14"/>
          <w:szCs w:val="14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FD35B3" w:rsidRPr="00CD6708" w:rsidRDefault="00FD35B3">
      <w:pPr>
        <w:spacing w:line="200" w:lineRule="exact"/>
        <w:rPr>
          <w:rFonts w:asciiTheme="minorHAnsi" w:hAnsiTheme="minorHAnsi"/>
        </w:rPr>
      </w:pPr>
    </w:p>
    <w:p w:rsidR="00FD35B3" w:rsidRPr="00CD6708" w:rsidRDefault="00FD35B3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2F42F0" w:rsidP="00FD35B3">
      <w:pPr>
        <w:pStyle w:val="ListParagraph"/>
        <w:numPr>
          <w:ilvl w:val="0"/>
          <w:numId w:val="2"/>
        </w:numPr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  Process Overview project</w:t>
      </w:r>
    </w:p>
    <w:p w:rsidR="00FD35B3" w:rsidRPr="00CD6708" w:rsidRDefault="00FD35B3" w:rsidP="00FD35B3">
      <w:pPr>
        <w:pStyle w:val="ListParagraph"/>
        <w:ind w:left="1128"/>
        <w:rPr>
          <w:rFonts w:asciiTheme="minorHAnsi" w:eastAsia="Calibri" w:hAnsiTheme="minorHAnsi" w:cs="Calibri"/>
          <w:b/>
          <w:color w:val="4F81BC"/>
          <w:sz w:val="40"/>
          <w:szCs w:val="36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CD6708" w:rsidRDefault="002F42F0" w:rsidP="005F2531">
      <w:pPr>
        <w:spacing w:line="360" w:lineRule="auto"/>
        <w:ind w:left="360" w:right="386"/>
        <w:jc w:val="both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 xml:space="preserve">In </w:t>
      </w:r>
      <w:r w:rsidR="007552B4" w:rsidRPr="00CD6708">
        <w:rPr>
          <w:rFonts w:asciiTheme="minorHAnsi" w:eastAsia="Cambria" w:hAnsiTheme="minorHAnsi" w:cs="Cambria"/>
          <w:sz w:val="32"/>
          <w:szCs w:val="28"/>
        </w:rPr>
        <w:t xml:space="preserve">this 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experiment, there are   </w:t>
      </w:r>
      <w:proofErr w:type="gramStart"/>
      <w:r w:rsidR="007552B4" w:rsidRPr="00CD6708">
        <w:rPr>
          <w:rFonts w:asciiTheme="minorHAnsi" w:eastAsia="Cambria" w:hAnsiTheme="minorHAnsi" w:cs="Cambria"/>
          <w:sz w:val="32"/>
          <w:szCs w:val="28"/>
        </w:rPr>
        <w:t>three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  categories</w:t>
      </w:r>
      <w:proofErr w:type="gramEnd"/>
      <w:r w:rsidRPr="00CD6708">
        <w:rPr>
          <w:rFonts w:asciiTheme="minorHAnsi" w:eastAsia="Cambria" w:hAnsiTheme="minorHAnsi" w:cs="Cambria"/>
          <w:sz w:val="32"/>
          <w:szCs w:val="28"/>
        </w:rPr>
        <w:t xml:space="preserve">   with   convex,   concave,</w:t>
      </w:r>
      <w:r w:rsidR="007552B4" w:rsidRPr="00CD6708">
        <w:rPr>
          <w:rFonts w:asciiTheme="minorHAnsi" w:eastAsia="Cambria" w:hAnsiTheme="minorHAnsi" w:cs="Cambria"/>
          <w:sz w:val="32"/>
          <w:szCs w:val="28"/>
        </w:rPr>
        <w:t xml:space="preserve"> mirror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. Each categories works five different cases such as </w:t>
      </w:r>
    </w:p>
    <w:p w:rsidR="005F2531" w:rsidRPr="00CD6708" w:rsidRDefault="005F2531" w:rsidP="005F2531">
      <w:pPr>
        <w:spacing w:line="360" w:lineRule="auto"/>
        <w:ind w:left="360" w:right="386"/>
        <w:jc w:val="both"/>
        <w:rPr>
          <w:rFonts w:asciiTheme="minorHAnsi" w:eastAsia="Cambria" w:hAnsiTheme="minorHAnsi" w:cs="Cambria"/>
          <w:sz w:val="32"/>
          <w:szCs w:val="28"/>
        </w:rPr>
      </w:pPr>
    </w:p>
    <w:p w:rsidR="00CD6708" w:rsidRPr="00CD6708" w:rsidRDefault="00CD6708" w:rsidP="005F2531">
      <w:pPr>
        <w:numPr>
          <w:ilvl w:val="0"/>
          <w:numId w:val="3"/>
        </w:numPr>
        <w:shd w:val="clear" w:color="auto" w:fill="FFFFFF"/>
        <w:spacing w:line="249" w:lineRule="atLeast"/>
        <w:ind w:left="1260" w:hanging="270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 xml:space="preserve">Case 1: the object is located beyond the center of </w:t>
      </w:r>
      <w:r w:rsidR="003848C9">
        <w:rPr>
          <w:rFonts w:asciiTheme="minorHAnsi" w:eastAsia="Cambria" w:hAnsiTheme="minorHAnsi" w:cs="Cambria"/>
          <w:sz w:val="32"/>
          <w:szCs w:val="28"/>
        </w:rPr>
        <w:t>mirror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 (C</w:t>
      </w:r>
      <w:r w:rsidR="002B6274">
        <w:rPr>
          <w:rFonts w:asciiTheme="minorHAnsi" w:eastAsia="Cambria" w:hAnsiTheme="minorHAnsi" w:cs="Cambria"/>
          <w:sz w:val="32"/>
          <w:szCs w:val="28"/>
        </w:rPr>
        <w:t>/2F</w:t>
      </w:r>
      <w:r w:rsidRPr="00CD6708">
        <w:rPr>
          <w:rFonts w:asciiTheme="minorHAnsi" w:eastAsia="Cambria" w:hAnsiTheme="minorHAnsi" w:cs="Cambria"/>
          <w:sz w:val="32"/>
          <w:szCs w:val="28"/>
        </w:rPr>
        <w:t>)</w:t>
      </w:r>
    </w:p>
    <w:p w:rsidR="00CD6708" w:rsidRPr="00CD6708" w:rsidRDefault="00CD6708" w:rsidP="005F2531">
      <w:pPr>
        <w:numPr>
          <w:ilvl w:val="0"/>
          <w:numId w:val="3"/>
        </w:numPr>
        <w:shd w:val="clear" w:color="auto" w:fill="FFFFFF"/>
        <w:spacing w:line="249" w:lineRule="atLeast"/>
        <w:ind w:left="1260" w:hanging="270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 xml:space="preserve">Case 2: the object is located at the center of </w:t>
      </w:r>
      <w:r w:rsidR="003848C9">
        <w:rPr>
          <w:rFonts w:asciiTheme="minorHAnsi" w:eastAsia="Cambria" w:hAnsiTheme="minorHAnsi" w:cs="Cambria"/>
          <w:sz w:val="32"/>
          <w:szCs w:val="28"/>
        </w:rPr>
        <w:t>mirror</w:t>
      </w:r>
      <w:r w:rsidRPr="00CD6708">
        <w:rPr>
          <w:rFonts w:asciiTheme="minorHAnsi" w:eastAsia="Cambria" w:hAnsiTheme="minorHAnsi" w:cs="Cambria"/>
          <w:sz w:val="32"/>
          <w:szCs w:val="28"/>
        </w:rPr>
        <w:t xml:space="preserve"> (C</w:t>
      </w:r>
      <w:r w:rsidR="002B6274">
        <w:rPr>
          <w:rFonts w:asciiTheme="minorHAnsi" w:eastAsia="Cambria" w:hAnsiTheme="minorHAnsi" w:cs="Cambria"/>
          <w:sz w:val="32"/>
          <w:szCs w:val="28"/>
        </w:rPr>
        <w:t>/2F</w:t>
      </w:r>
      <w:r w:rsidRPr="00CD6708">
        <w:rPr>
          <w:rFonts w:asciiTheme="minorHAnsi" w:eastAsia="Cambria" w:hAnsiTheme="minorHAnsi" w:cs="Cambria"/>
          <w:sz w:val="32"/>
          <w:szCs w:val="28"/>
        </w:rPr>
        <w:t>)</w:t>
      </w:r>
    </w:p>
    <w:p w:rsidR="00CD6708" w:rsidRPr="00CD6708" w:rsidRDefault="00CD6708" w:rsidP="005F2531">
      <w:pPr>
        <w:numPr>
          <w:ilvl w:val="0"/>
          <w:numId w:val="3"/>
        </w:numPr>
        <w:shd w:val="clear" w:color="auto" w:fill="FFFFFF"/>
        <w:spacing w:line="249" w:lineRule="atLeast"/>
        <w:ind w:left="1260" w:hanging="270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>Case 3: the object is</w:t>
      </w:r>
      <w:r w:rsidR="003848C9">
        <w:rPr>
          <w:rFonts w:asciiTheme="minorHAnsi" w:eastAsia="Cambria" w:hAnsiTheme="minorHAnsi" w:cs="Cambria"/>
          <w:sz w:val="32"/>
          <w:szCs w:val="28"/>
        </w:rPr>
        <w:t xml:space="preserve"> located between the center of </w:t>
      </w:r>
      <w:r w:rsidR="003848C9" w:rsidRPr="003848C9">
        <w:rPr>
          <w:rFonts w:asciiTheme="minorHAnsi" w:eastAsia="Cambria" w:hAnsiTheme="minorHAnsi" w:cs="Cambria"/>
          <w:sz w:val="32"/>
          <w:szCs w:val="28"/>
        </w:rPr>
        <w:t xml:space="preserve"> </w:t>
      </w:r>
      <w:r w:rsidR="003848C9">
        <w:rPr>
          <w:rFonts w:asciiTheme="minorHAnsi" w:eastAsia="Cambria" w:hAnsiTheme="minorHAnsi" w:cs="Cambria"/>
          <w:sz w:val="32"/>
          <w:szCs w:val="28"/>
        </w:rPr>
        <w:t>mirror</w:t>
      </w:r>
      <w:r w:rsidR="003848C9" w:rsidRPr="00CD6708">
        <w:rPr>
          <w:rFonts w:asciiTheme="minorHAnsi" w:eastAsia="Cambria" w:hAnsiTheme="minorHAnsi" w:cs="Cambria"/>
          <w:sz w:val="32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28"/>
        </w:rPr>
        <w:t>(C</w:t>
      </w:r>
      <w:r w:rsidR="002B6274">
        <w:rPr>
          <w:rFonts w:asciiTheme="minorHAnsi" w:eastAsia="Cambria" w:hAnsiTheme="minorHAnsi" w:cs="Cambria"/>
          <w:sz w:val="32"/>
          <w:szCs w:val="28"/>
        </w:rPr>
        <w:t>/2F</w:t>
      </w:r>
      <w:r w:rsidRPr="00CD6708">
        <w:rPr>
          <w:rFonts w:asciiTheme="minorHAnsi" w:eastAsia="Cambria" w:hAnsiTheme="minorHAnsi" w:cs="Cambria"/>
          <w:sz w:val="32"/>
          <w:szCs w:val="28"/>
        </w:rPr>
        <w:t>) and the focal point (F</w:t>
      </w:r>
      <w:r w:rsidR="002B6274">
        <w:rPr>
          <w:rFonts w:asciiTheme="minorHAnsi" w:eastAsia="Cambria" w:hAnsiTheme="minorHAnsi" w:cs="Cambria"/>
          <w:sz w:val="32"/>
          <w:szCs w:val="28"/>
        </w:rPr>
        <w:t>/2F</w:t>
      </w:r>
      <w:r w:rsidRPr="00CD6708">
        <w:rPr>
          <w:rFonts w:asciiTheme="minorHAnsi" w:eastAsia="Cambria" w:hAnsiTheme="minorHAnsi" w:cs="Cambria"/>
          <w:sz w:val="32"/>
          <w:szCs w:val="28"/>
        </w:rPr>
        <w:t>)</w:t>
      </w:r>
    </w:p>
    <w:p w:rsidR="00CD6708" w:rsidRPr="00CD6708" w:rsidRDefault="00CD6708" w:rsidP="005F2531">
      <w:pPr>
        <w:numPr>
          <w:ilvl w:val="0"/>
          <w:numId w:val="3"/>
        </w:numPr>
        <w:shd w:val="clear" w:color="auto" w:fill="FFFFFF"/>
        <w:spacing w:line="249" w:lineRule="atLeast"/>
        <w:ind w:left="1260" w:hanging="270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>Case 4: the object is located at the focal point (F)</w:t>
      </w:r>
    </w:p>
    <w:p w:rsidR="00CD6708" w:rsidRPr="00CD6708" w:rsidRDefault="00CD6708" w:rsidP="005F2531">
      <w:pPr>
        <w:numPr>
          <w:ilvl w:val="0"/>
          <w:numId w:val="3"/>
        </w:numPr>
        <w:shd w:val="clear" w:color="auto" w:fill="FFFFFF"/>
        <w:spacing w:line="249" w:lineRule="atLeast"/>
        <w:ind w:left="1260" w:hanging="270"/>
        <w:rPr>
          <w:rFonts w:asciiTheme="minorHAnsi" w:eastAsia="Cambria" w:hAnsiTheme="minorHAnsi" w:cs="Cambria"/>
          <w:sz w:val="32"/>
          <w:szCs w:val="28"/>
        </w:rPr>
      </w:pPr>
      <w:r w:rsidRPr="00CD6708">
        <w:rPr>
          <w:rFonts w:asciiTheme="minorHAnsi" w:eastAsia="Cambria" w:hAnsiTheme="minorHAnsi" w:cs="Cambria"/>
          <w:sz w:val="32"/>
          <w:szCs w:val="28"/>
        </w:rPr>
        <w:t>Case 5: the object is located in front of the focal point (F)</w:t>
      </w:r>
    </w:p>
    <w:p w:rsidR="00CD6708" w:rsidRPr="00CD6708" w:rsidRDefault="00CD6708">
      <w:pPr>
        <w:spacing w:line="360" w:lineRule="auto"/>
        <w:ind w:left="1100" w:right="386"/>
        <w:jc w:val="both"/>
        <w:rPr>
          <w:rFonts w:asciiTheme="minorHAnsi" w:eastAsia="Cambria" w:hAnsiTheme="minorHAnsi" w:cs="Cambria"/>
          <w:sz w:val="32"/>
          <w:szCs w:val="28"/>
        </w:rPr>
        <w:sectPr w:rsidR="00CD6708" w:rsidRPr="00CD6708">
          <w:pgSz w:w="11920" w:h="16840"/>
          <w:pgMar w:top="740" w:right="1000" w:bottom="280" w:left="1420" w:header="720" w:footer="720" w:gutter="0"/>
          <w:cols w:space="720"/>
        </w:sect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before="10" w:line="280" w:lineRule="exact"/>
        <w:rPr>
          <w:rFonts w:asciiTheme="minorHAnsi" w:hAnsiTheme="minorHAnsi"/>
          <w:sz w:val="28"/>
          <w:szCs w:val="28"/>
        </w:rPr>
      </w:pPr>
    </w:p>
    <w:p w:rsidR="006D2BFB" w:rsidRPr="00547A08" w:rsidRDefault="002F42F0" w:rsidP="00547A08">
      <w:pPr>
        <w:pStyle w:val="ListParagraph"/>
        <w:numPr>
          <w:ilvl w:val="0"/>
          <w:numId w:val="2"/>
        </w:numPr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547A08">
        <w:rPr>
          <w:rFonts w:asciiTheme="minorHAnsi" w:eastAsia="Calibri" w:hAnsiTheme="minorHAnsi" w:cs="Calibri"/>
          <w:b/>
          <w:color w:val="4F81BC"/>
          <w:sz w:val="40"/>
          <w:szCs w:val="36"/>
        </w:rPr>
        <w:t xml:space="preserve">  How you can use</w:t>
      </w:r>
    </w:p>
    <w:p w:rsidR="006D2BFB" w:rsidRPr="00CD6708" w:rsidRDefault="006D2BFB">
      <w:pPr>
        <w:spacing w:before="10" w:line="180" w:lineRule="exact"/>
        <w:rPr>
          <w:rFonts w:asciiTheme="minorHAnsi" w:hAnsiTheme="minorHAnsi"/>
          <w:sz w:val="19"/>
          <w:szCs w:val="19"/>
        </w:rPr>
      </w:pPr>
    </w:p>
    <w:p w:rsidR="006D2BFB" w:rsidRPr="00CD6708" w:rsidRDefault="002F42F0">
      <w:pPr>
        <w:ind w:left="592"/>
        <w:rPr>
          <w:rFonts w:asciiTheme="minorHAnsi" w:eastAsia="Cambria" w:hAnsiTheme="minorHAnsi" w:cs="Cambria"/>
          <w:sz w:val="32"/>
          <w:szCs w:val="32"/>
        </w:rPr>
      </w:pPr>
      <w:proofErr w:type="gramStart"/>
      <w:r w:rsidRPr="00CD6708">
        <w:rPr>
          <w:rFonts w:asciiTheme="minorHAnsi" w:eastAsia="Cambria" w:hAnsiTheme="minorHAnsi" w:cs="Cambria"/>
          <w:b/>
          <w:color w:val="4F81BC"/>
          <w:sz w:val="26"/>
          <w:szCs w:val="26"/>
        </w:rPr>
        <w:t xml:space="preserve">3.1 </w:t>
      </w:r>
      <w:r w:rsidRPr="00CD6708">
        <w:rPr>
          <w:rFonts w:asciiTheme="minorHAnsi" w:eastAsia="Cambria" w:hAnsiTheme="minorHAnsi" w:cs="Cambria"/>
          <w:b/>
          <w:color w:val="4F81BC"/>
          <w:spacing w:val="55"/>
          <w:sz w:val="26"/>
          <w:szCs w:val="26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I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ntr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o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d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u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cti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o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n</w:t>
      </w:r>
      <w:proofErr w:type="gramEnd"/>
      <w:r w:rsidRPr="00CD6708">
        <w:rPr>
          <w:rFonts w:asciiTheme="minorHAnsi" w:eastAsia="Cambria" w:hAnsiTheme="minorHAnsi" w:cs="Cambria"/>
          <w:b/>
          <w:color w:val="4F81BC"/>
          <w:spacing w:val="-20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3"/>
          <w:sz w:val="32"/>
          <w:szCs w:val="32"/>
        </w:rPr>
        <w:t>t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h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e</w:t>
      </w:r>
      <w:r w:rsidRPr="00CD6708">
        <w:rPr>
          <w:rFonts w:asciiTheme="minorHAnsi" w:eastAsia="Cambria" w:hAnsiTheme="minorHAnsi" w:cs="Cambria"/>
          <w:b/>
          <w:color w:val="4F81BC"/>
          <w:spacing w:val="-5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St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r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u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ct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u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re</w:t>
      </w:r>
      <w:r w:rsidRPr="00CD6708">
        <w:rPr>
          <w:rFonts w:asciiTheme="minorHAnsi" w:eastAsia="Cambria" w:hAnsiTheme="minorHAnsi" w:cs="Cambria"/>
          <w:b/>
          <w:color w:val="4F81BC"/>
          <w:spacing w:val="-14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o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f</w:t>
      </w:r>
      <w:r w:rsidRPr="00CD6708">
        <w:rPr>
          <w:rFonts w:asciiTheme="minorHAnsi" w:eastAsia="Cambria" w:hAnsiTheme="minorHAnsi" w:cs="Cambria"/>
          <w:b/>
          <w:color w:val="4F81BC"/>
          <w:spacing w:val="-3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I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n</w:t>
      </w:r>
      <w:r w:rsidRPr="00CD6708">
        <w:rPr>
          <w:rFonts w:asciiTheme="minorHAnsi" w:eastAsia="Cambria" w:hAnsiTheme="minorHAnsi" w:cs="Cambria"/>
          <w:b/>
          <w:color w:val="4F81BC"/>
          <w:spacing w:val="3"/>
          <w:sz w:val="32"/>
          <w:szCs w:val="32"/>
        </w:rPr>
        <w:t>t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erf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a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ce</w:t>
      </w:r>
    </w:p>
    <w:p w:rsidR="006D2BFB" w:rsidRPr="00CD6708" w:rsidRDefault="006D2BFB" w:rsidP="005F2531">
      <w:pPr>
        <w:spacing w:before="13" w:line="360" w:lineRule="auto"/>
        <w:rPr>
          <w:rFonts w:asciiTheme="minorHAnsi" w:hAnsiTheme="minorHAnsi"/>
          <w:sz w:val="24"/>
          <w:szCs w:val="24"/>
        </w:rPr>
      </w:pPr>
    </w:p>
    <w:p w:rsidR="006D2BFB" w:rsidRPr="00CD6708" w:rsidRDefault="002F42F0" w:rsidP="005F2531">
      <w:pPr>
        <w:pStyle w:val="ListParagraph"/>
        <w:numPr>
          <w:ilvl w:val="0"/>
          <w:numId w:val="4"/>
        </w:numPr>
        <w:spacing w:line="360" w:lineRule="auto"/>
        <w:ind w:right="86"/>
        <w:jc w:val="both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hi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ap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p</w:t>
      </w:r>
      <w:r w:rsidRPr="00CD6708">
        <w:rPr>
          <w:rFonts w:asciiTheme="minorHAnsi" w:eastAsia="Cambria" w:hAnsiTheme="minorHAnsi" w:cs="Cambria"/>
          <w:sz w:val="28"/>
          <w:szCs w:val="28"/>
        </w:rPr>
        <w:t>lica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on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sist</w:t>
      </w:r>
      <w:r w:rsidRPr="00CD6708">
        <w:rPr>
          <w:rFonts w:asciiTheme="minorHAnsi" w:eastAsia="Cambria" w:hAnsiTheme="minorHAnsi" w:cs="Cambria"/>
          <w:spacing w:val="7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>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al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,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z w:val="28"/>
          <w:szCs w:val="28"/>
        </w:rPr>
        <w:t xml:space="preserve">Mirrors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oolba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,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bje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proofErr w:type="gramStart"/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olbar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="00CD6708"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proofErr w:type="gramEnd"/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elp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We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an 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rf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m simu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ti</w:t>
      </w:r>
      <w:r w:rsidRPr="00CD6708">
        <w:rPr>
          <w:rFonts w:asciiTheme="minorHAnsi" w:eastAsia="Cambria" w:hAnsiTheme="minorHAnsi" w:cs="Cambria"/>
          <w:sz w:val="28"/>
          <w:szCs w:val="28"/>
        </w:rPr>
        <w:t>on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 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hi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s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>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ntal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ea.</w:t>
      </w:r>
    </w:p>
    <w:p w:rsidR="006D2BFB" w:rsidRPr="00CD6708" w:rsidRDefault="006D2BFB" w:rsidP="005F2531">
      <w:pPr>
        <w:spacing w:before="8" w:line="360" w:lineRule="auto"/>
        <w:rPr>
          <w:rFonts w:asciiTheme="minorHAnsi" w:hAnsiTheme="minorHAnsi"/>
          <w:sz w:val="19"/>
          <w:szCs w:val="19"/>
        </w:rPr>
      </w:pPr>
    </w:p>
    <w:p w:rsidR="006D2BFB" w:rsidRPr="00CD6708" w:rsidRDefault="002F42F0" w:rsidP="005F2531">
      <w:pPr>
        <w:pStyle w:val="ListParagraph"/>
        <w:numPr>
          <w:ilvl w:val="0"/>
          <w:numId w:val="4"/>
        </w:numPr>
        <w:spacing w:line="360" w:lineRule="auto"/>
        <w:ind w:right="85"/>
        <w:jc w:val="both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z w:val="28"/>
          <w:szCs w:val="28"/>
        </w:rPr>
        <w:t>In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b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ar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ypes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of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mirrors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sho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8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as </w:t>
      </w:r>
      <w:r w:rsidR="00CD6708"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v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, </w:t>
      </w:r>
      <w:r w:rsidR="00CD6708"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ve</w:t>
      </w:r>
      <w:r w:rsidR="007552B4" w:rsidRPr="00CD6708">
        <w:rPr>
          <w:rFonts w:asciiTheme="minorHAnsi" w:eastAsia="Cambria" w:hAnsiTheme="minorHAnsi" w:cs="Cambria"/>
          <w:sz w:val="28"/>
          <w:szCs w:val="28"/>
        </w:rPr>
        <w:t xml:space="preserve">, </w:t>
      </w:r>
      <w:r w:rsidR="00CD6708" w:rsidRPr="00CD6708">
        <w:rPr>
          <w:rFonts w:asciiTheme="minorHAnsi" w:eastAsia="Cambria" w:hAnsiTheme="minorHAnsi" w:cs="Cambria"/>
          <w:sz w:val="28"/>
          <w:szCs w:val="28"/>
        </w:rPr>
        <w:t xml:space="preserve">and Plane </w:t>
      </w:r>
      <w:r w:rsidR="007552B4" w:rsidRPr="00CD6708">
        <w:rPr>
          <w:rFonts w:asciiTheme="minorHAnsi" w:eastAsia="Cambria" w:hAnsiTheme="minorHAnsi" w:cs="Cambria"/>
          <w:sz w:val="28"/>
          <w:szCs w:val="28"/>
        </w:rPr>
        <w:t>mirror.</w:t>
      </w:r>
    </w:p>
    <w:p w:rsidR="006D2BFB" w:rsidRPr="00CD6708" w:rsidRDefault="006D2BFB" w:rsidP="005F2531">
      <w:pPr>
        <w:spacing w:before="8" w:line="360" w:lineRule="auto"/>
        <w:rPr>
          <w:rFonts w:asciiTheme="minorHAnsi" w:hAnsiTheme="minorHAnsi"/>
          <w:sz w:val="19"/>
          <w:szCs w:val="19"/>
        </w:rPr>
      </w:pPr>
    </w:p>
    <w:p w:rsidR="006D2BFB" w:rsidRPr="00CD6708" w:rsidRDefault="002F42F0" w:rsidP="005F2531">
      <w:pPr>
        <w:pStyle w:val="ListParagraph"/>
        <w:numPr>
          <w:ilvl w:val="0"/>
          <w:numId w:val="4"/>
        </w:numPr>
        <w:spacing w:line="360" w:lineRule="auto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z w:val="28"/>
          <w:szCs w:val="28"/>
        </w:rPr>
        <w:t xml:space="preserve">In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t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oo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b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ar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ee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objec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s,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ey 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="00CD6708" w:rsidRPr="00CD6708">
        <w:rPr>
          <w:rFonts w:asciiTheme="minorHAnsi" w:eastAsia="Cambria" w:hAnsiTheme="minorHAnsi" w:cs="Cambria"/>
          <w:sz w:val="28"/>
          <w:szCs w:val="28"/>
        </w:rPr>
        <w:t xml:space="preserve">  </w:t>
      </w:r>
      <w:r w:rsidRPr="00CD6708">
        <w:rPr>
          <w:rFonts w:asciiTheme="minorHAnsi" w:eastAsia="Cambria" w:hAnsiTheme="minorHAnsi" w:cs="Cambria"/>
          <w:sz w:val="28"/>
          <w:szCs w:val="28"/>
        </w:rPr>
        <w:t>Ar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z w:val="28"/>
          <w:szCs w:val="28"/>
        </w:rPr>
        <w:t>, 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g</w:t>
      </w:r>
      <w:r w:rsidRPr="00CD6708">
        <w:rPr>
          <w:rFonts w:asciiTheme="minorHAnsi" w:eastAsia="Cambria" w:hAnsiTheme="minorHAnsi" w:cs="Cambria"/>
          <w:sz w:val="28"/>
          <w:szCs w:val="28"/>
        </w:rPr>
        <w:t>le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Polygo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</w:p>
    <w:p w:rsidR="006D2BFB" w:rsidRPr="00CD6708" w:rsidRDefault="006D2BFB" w:rsidP="005F2531">
      <w:pPr>
        <w:spacing w:before="8" w:line="360" w:lineRule="auto"/>
        <w:rPr>
          <w:rFonts w:asciiTheme="minorHAnsi" w:hAnsiTheme="minorHAnsi"/>
          <w:sz w:val="24"/>
          <w:szCs w:val="24"/>
        </w:rPr>
      </w:pPr>
    </w:p>
    <w:p w:rsidR="006D2BFB" w:rsidRPr="00CD6708" w:rsidRDefault="002F42F0" w:rsidP="005F2531">
      <w:pPr>
        <w:pStyle w:val="ListParagraph"/>
        <w:numPr>
          <w:ilvl w:val="0"/>
          <w:numId w:val="4"/>
        </w:numPr>
        <w:spacing w:line="360" w:lineRule="auto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 get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lp,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an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ic</w:t>
      </w:r>
      <w:r w:rsidRPr="00CD6708">
        <w:rPr>
          <w:rFonts w:asciiTheme="minorHAnsi" w:eastAsia="Cambria" w:hAnsiTheme="minorHAnsi" w:cs="Cambria"/>
          <w:sz w:val="28"/>
          <w:szCs w:val="28"/>
        </w:rPr>
        <w:t>on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wi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q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ti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n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k.</w:t>
      </w:r>
    </w:p>
    <w:p w:rsidR="00CD6708" w:rsidRDefault="00CD6708" w:rsidP="00CD6708">
      <w:pPr>
        <w:rPr>
          <w:rFonts w:asciiTheme="minorHAnsi" w:eastAsia="Cambria" w:hAnsiTheme="minorHAnsi" w:cs="Cambria"/>
          <w:sz w:val="28"/>
          <w:szCs w:val="28"/>
        </w:rPr>
      </w:pPr>
    </w:p>
    <w:p w:rsidR="00CD6708" w:rsidRDefault="00CD6708" w:rsidP="00CD6708">
      <w:pPr>
        <w:rPr>
          <w:rFonts w:asciiTheme="minorHAnsi" w:eastAsia="Cambria" w:hAnsiTheme="minorHAnsi" w:cs="Cambria"/>
          <w:sz w:val="28"/>
          <w:szCs w:val="28"/>
        </w:rPr>
      </w:pPr>
    </w:p>
    <w:p w:rsidR="00547A08" w:rsidRDefault="00547A08" w:rsidP="00CD6708">
      <w:pPr>
        <w:rPr>
          <w:rFonts w:asciiTheme="minorHAnsi" w:eastAsia="Cambria" w:hAnsiTheme="minorHAnsi" w:cs="Cambria"/>
          <w:sz w:val="28"/>
          <w:szCs w:val="28"/>
        </w:rPr>
      </w:pPr>
    </w:p>
    <w:p w:rsidR="00CD6708" w:rsidRPr="00CD6708" w:rsidRDefault="00CD6708" w:rsidP="00CD6708">
      <w:pPr>
        <w:ind w:left="1000" w:hanging="1000"/>
        <w:rPr>
          <w:rFonts w:asciiTheme="minorHAnsi" w:eastAsia="Calibri" w:hAnsiTheme="minorHAnsi" w:cs="Calibri"/>
          <w:sz w:val="32"/>
          <w:szCs w:val="28"/>
        </w:rPr>
      </w:pP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3.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2</w:t>
      </w:r>
      <w:r w:rsidRPr="00CD6708">
        <w:rPr>
          <w:rFonts w:asciiTheme="minorHAnsi" w:eastAsia="Calibri" w:hAnsiTheme="minorHAnsi" w:cs="Calibri"/>
          <w:b/>
          <w:color w:val="4F81BC"/>
          <w:spacing w:val="30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How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o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i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s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t 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mirrors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nd obj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ct 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o 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he</w:t>
      </w:r>
      <w:r w:rsidRPr="00CD6708">
        <w:rPr>
          <w:rFonts w:asciiTheme="minorHAnsi" w:eastAsia="Calibri" w:hAnsiTheme="minorHAnsi" w:cs="Calibri"/>
          <w:b/>
          <w:color w:val="4F81BC"/>
          <w:spacing w:val="3"/>
          <w:sz w:val="32"/>
          <w:szCs w:val="28"/>
        </w:rPr>
        <w:t xml:space="preserve">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x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p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im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e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n</w:t>
      </w:r>
      <w:r w:rsidRPr="00CD6708">
        <w:rPr>
          <w:rFonts w:asciiTheme="minorHAnsi" w:eastAsia="Calibri" w:hAnsiTheme="minorHAnsi" w:cs="Calibri"/>
          <w:b/>
          <w:color w:val="4F81BC"/>
          <w:spacing w:val="-1"/>
          <w:sz w:val="32"/>
          <w:szCs w:val="28"/>
        </w:rPr>
        <w:t>t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 xml:space="preserve">al </w:t>
      </w:r>
      <w:r w:rsidRPr="00CD6708">
        <w:rPr>
          <w:rFonts w:asciiTheme="minorHAnsi" w:eastAsia="Calibri" w:hAnsiTheme="minorHAnsi" w:cs="Calibri"/>
          <w:b/>
          <w:color w:val="4F81BC"/>
          <w:spacing w:val="-2"/>
          <w:sz w:val="32"/>
          <w:szCs w:val="28"/>
        </w:rPr>
        <w:t>a</w:t>
      </w:r>
      <w:r w:rsidRPr="00CD6708">
        <w:rPr>
          <w:rFonts w:asciiTheme="minorHAnsi" w:eastAsia="Calibri" w:hAnsiTheme="minorHAnsi" w:cs="Calibri"/>
          <w:b/>
          <w:color w:val="4F81BC"/>
          <w:spacing w:val="1"/>
          <w:sz w:val="32"/>
          <w:szCs w:val="28"/>
        </w:rPr>
        <w:t>r</w:t>
      </w:r>
      <w:r w:rsidRPr="00CD6708">
        <w:rPr>
          <w:rFonts w:asciiTheme="minorHAnsi" w:eastAsia="Calibri" w:hAnsiTheme="minorHAnsi" w:cs="Calibri"/>
          <w:b/>
          <w:color w:val="4F81BC"/>
          <w:sz w:val="32"/>
          <w:szCs w:val="28"/>
        </w:rPr>
        <w:t>ea</w:t>
      </w:r>
    </w:p>
    <w:p w:rsidR="006D2BFB" w:rsidRDefault="006D2BFB">
      <w:pPr>
        <w:spacing w:before="1" w:line="200" w:lineRule="exact"/>
        <w:rPr>
          <w:rFonts w:asciiTheme="minorHAnsi" w:eastAsia="Cambria" w:hAnsiTheme="minorHAnsi" w:cs="Cambria"/>
          <w:sz w:val="28"/>
          <w:szCs w:val="28"/>
        </w:rPr>
      </w:pPr>
    </w:p>
    <w:p w:rsidR="00CD6708" w:rsidRPr="00CD6708" w:rsidRDefault="00CD6708">
      <w:pPr>
        <w:spacing w:before="1" w:line="200" w:lineRule="exact"/>
        <w:rPr>
          <w:rFonts w:asciiTheme="minorHAnsi" w:hAnsiTheme="minorHAnsi"/>
        </w:rPr>
      </w:pPr>
    </w:p>
    <w:p w:rsidR="006D2BFB" w:rsidRPr="00CD6708" w:rsidRDefault="002F42F0" w:rsidP="00547A08">
      <w:pPr>
        <w:spacing w:line="360" w:lineRule="auto"/>
        <w:ind w:left="540" w:right="87"/>
        <w:jc w:val="both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i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a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z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al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pl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ed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i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n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>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al</w:t>
      </w:r>
      <w:r w:rsidRPr="00CD6708">
        <w:rPr>
          <w:rFonts w:asciiTheme="minorHAnsi" w:eastAsia="Cambria" w:hAnsiTheme="minorHAnsi" w:cs="Cambria"/>
          <w:spacing w:val="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ea 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49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47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4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er</w:t>
      </w:r>
      <w:r w:rsidRPr="00CD6708">
        <w:rPr>
          <w:rFonts w:asciiTheme="minorHAnsi" w:eastAsia="Cambria" w:hAnsiTheme="minorHAnsi" w:cs="Cambria"/>
          <w:spacing w:val="4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ax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4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of</w:t>
      </w:r>
      <w:r w:rsidRPr="00CD6708">
        <w:rPr>
          <w:rFonts w:asciiTheme="minorHAnsi" w:eastAsia="Cambria" w:hAnsiTheme="minorHAnsi" w:cs="Cambria"/>
          <w:spacing w:val="48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  <w:r w:rsidRPr="00CD6708">
        <w:rPr>
          <w:rFonts w:asciiTheme="minorHAnsi" w:eastAsia="Cambria" w:hAnsiTheme="minorHAnsi" w:cs="Cambria"/>
          <w:spacing w:val="48"/>
          <w:sz w:val="28"/>
          <w:szCs w:val="28"/>
        </w:rPr>
        <w:t xml:space="preserve"> </w:t>
      </w:r>
      <w:r w:rsidR="00547A08">
        <w:rPr>
          <w:rFonts w:asciiTheme="minorHAnsi" w:eastAsia="Cambria" w:hAnsiTheme="minorHAnsi" w:cs="Cambria"/>
          <w:spacing w:val="-2"/>
          <w:sz w:val="28"/>
          <w:szCs w:val="28"/>
        </w:rPr>
        <w:t>You</w:t>
      </w:r>
      <w:r w:rsidRPr="00CD6708">
        <w:rPr>
          <w:rFonts w:asciiTheme="minorHAnsi" w:eastAsia="Cambria" w:hAnsiTheme="minorHAnsi" w:cs="Cambria"/>
          <w:spacing w:val="4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48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ag</w:t>
      </w:r>
      <w:r w:rsidRPr="00CD6708">
        <w:rPr>
          <w:rFonts w:asciiTheme="minorHAnsi" w:eastAsia="Cambria" w:hAnsiTheme="minorHAnsi" w:cs="Cambria"/>
          <w:spacing w:val="5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47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op</w:t>
      </w:r>
      <w:r w:rsidRPr="00CD6708">
        <w:rPr>
          <w:rFonts w:asciiTheme="minorHAnsi" w:eastAsia="Cambria" w:hAnsiTheme="minorHAnsi" w:cs="Cambria"/>
          <w:spacing w:val="46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="007552B4" w:rsidRPr="00CD6708">
        <w:rPr>
          <w:rFonts w:asciiTheme="minorHAnsi" w:eastAsia="Cambria" w:hAnsiTheme="minorHAnsi" w:cs="Cambria"/>
          <w:spacing w:val="-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fr</w:t>
      </w:r>
      <w:r w:rsidRPr="00CD6708">
        <w:rPr>
          <w:rFonts w:asciiTheme="minorHAnsi" w:eastAsia="Cambria" w:hAnsiTheme="minorHAnsi" w:cs="Cambria"/>
          <w:sz w:val="28"/>
          <w:szCs w:val="28"/>
        </w:rPr>
        <w:t>om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oolba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. </w:t>
      </w:r>
      <w:r w:rsidR="00547A08">
        <w:rPr>
          <w:rFonts w:asciiTheme="minorHAnsi" w:eastAsia="Cambria" w:hAnsiTheme="minorHAnsi" w:cs="Cambria"/>
          <w:sz w:val="28"/>
          <w:szCs w:val="28"/>
        </w:rPr>
        <w:t>You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n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epla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4"/>
          <w:sz w:val="28"/>
          <w:szCs w:val="28"/>
        </w:rPr>
        <w:t xml:space="preserve"> </w:t>
      </w:r>
      <w:r w:rsidR="00547A08">
        <w:rPr>
          <w:rFonts w:asciiTheme="minorHAnsi" w:eastAsia="Cambria" w:hAnsiTheme="minorHAnsi" w:cs="Cambria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pacing w:val="2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by</w:t>
      </w:r>
      <w:r w:rsidRPr="00CD6708">
        <w:rPr>
          <w:rFonts w:asciiTheme="minorHAnsi" w:eastAsia="Cambria" w:hAnsiTheme="minorHAnsi" w:cs="Cambria"/>
          <w:spacing w:val="2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ag</w:t>
      </w:r>
      <w:r w:rsidRPr="00CD6708">
        <w:rPr>
          <w:rFonts w:asciiTheme="minorHAnsi" w:eastAsia="Cambria" w:hAnsiTheme="minorHAnsi" w:cs="Cambria"/>
          <w:spacing w:val="2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2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op</w:t>
      </w:r>
      <w:r w:rsidRPr="00CD6708">
        <w:rPr>
          <w:rFonts w:asciiTheme="minorHAnsi" w:eastAsia="Cambria" w:hAnsiTheme="minorHAnsi" w:cs="Cambria"/>
          <w:spacing w:val="2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ed</w:t>
      </w:r>
      <w:r w:rsidRPr="00CD6708">
        <w:rPr>
          <w:rFonts w:asciiTheme="minorHAnsi" w:eastAsia="Cambria" w:hAnsiTheme="minorHAnsi" w:cs="Cambria"/>
          <w:spacing w:val="24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pacing w:val="2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ov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r or</w:t>
      </w:r>
      <w:r w:rsidRPr="00CD6708">
        <w:rPr>
          <w:rFonts w:asciiTheme="minorHAnsi" w:eastAsia="Cambria" w:hAnsiTheme="minorHAnsi" w:cs="Cambria"/>
          <w:spacing w:val="2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ar</w:t>
      </w:r>
      <w:r w:rsidRPr="00CD6708">
        <w:rPr>
          <w:rFonts w:asciiTheme="minorHAnsi" w:eastAsia="Cambria" w:hAnsiTheme="minorHAnsi" w:cs="Cambria"/>
          <w:spacing w:val="2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2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ng</w:t>
      </w:r>
      <w:r w:rsidRPr="00CD6708">
        <w:rPr>
          <w:rFonts w:asciiTheme="minorHAnsi" w:eastAsia="Cambria" w:hAnsiTheme="minorHAnsi" w:cs="Cambria"/>
          <w:spacing w:val="22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  <w:r w:rsidRPr="00CD6708">
        <w:rPr>
          <w:rFonts w:asciiTheme="minorHAnsi" w:eastAsia="Cambria" w:hAnsiTheme="minorHAnsi" w:cs="Cambria"/>
          <w:spacing w:val="2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After</w:t>
      </w:r>
      <w:r w:rsidRPr="00CD6708">
        <w:rPr>
          <w:rFonts w:asciiTheme="minorHAnsi" w:eastAsia="Cambria" w:hAnsiTheme="minorHAnsi" w:cs="Cambria"/>
          <w:spacing w:val="2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pacing w:val="2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dded</w:t>
      </w:r>
      <w:r w:rsidRPr="00CD6708">
        <w:rPr>
          <w:rFonts w:asciiTheme="minorHAnsi" w:eastAsia="Cambria" w:hAnsiTheme="minorHAnsi" w:cs="Cambria"/>
          <w:spacing w:val="22"/>
          <w:sz w:val="28"/>
          <w:szCs w:val="28"/>
        </w:rPr>
        <w:t xml:space="preserve"> </w:t>
      </w:r>
      <w:r w:rsidR="007552B4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pacing w:val="19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‘F’</w:t>
      </w:r>
      <w:r w:rsidRPr="00CD6708">
        <w:rPr>
          <w:rFonts w:asciiTheme="minorHAnsi" w:eastAsia="Cambria" w:hAnsiTheme="minorHAnsi" w:cs="Cambria"/>
          <w:spacing w:val="23"/>
          <w:sz w:val="28"/>
          <w:szCs w:val="28"/>
        </w:rPr>
        <w:t xml:space="preserve"> </w:t>
      </w:r>
      <w:proofErr w:type="gramStart"/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547A08">
        <w:rPr>
          <w:rFonts w:asciiTheme="minorHAnsi" w:eastAsia="Cambria" w:hAnsiTheme="minorHAnsi" w:cs="Cambria"/>
          <w:sz w:val="28"/>
          <w:szCs w:val="28"/>
        </w:rPr>
        <w:t xml:space="preserve">  </w:t>
      </w:r>
      <w:r w:rsidRPr="00CD6708">
        <w:rPr>
          <w:rFonts w:asciiTheme="minorHAnsi" w:eastAsia="Cambria" w:hAnsiTheme="minorHAnsi" w:cs="Cambria"/>
          <w:sz w:val="28"/>
          <w:szCs w:val="28"/>
        </w:rPr>
        <w:t>‘</w:t>
      </w:r>
      <w:r w:rsidR="002B6274">
        <w:rPr>
          <w:rFonts w:asciiTheme="minorHAnsi" w:eastAsia="Cambria" w:hAnsiTheme="minorHAnsi" w:cs="Cambria"/>
          <w:sz w:val="28"/>
          <w:szCs w:val="28"/>
        </w:rPr>
        <w:t>C</w:t>
      </w:r>
      <w:proofErr w:type="gramEnd"/>
      <w:r w:rsidR="002B6274">
        <w:rPr>
          <w:rFonts w:asciiTheme="minorHAnsi" w:eastAsia="Cambria" w:hAnsiTheme="minorHAnsi" w:cs="Cambria"/>
          <w:sz w:val="28"/>
          <w:szCs w:val="28"/>
        </w:rPr>
        <w:t>/</w:t>
      </w:r>
      <w:r w:rsidRPr="00CD6708">
        <w:rPr>
          <w:rFonts w:asciiTheme="minorHAnsi" w:eastAsia="Cambria" w:hAnsiTheme="minorHAnsi" w:cs="Cambria"/>
          <w:sz w:val="28"/>
          <w:szCs w:val="28"/>
        </w:rPr>
        <w:t>2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z w:val="28"/>
          <w:szCs w:val="28"/>
        </w:rPr>
        <w:t>’</w:t>
      </w:r>
      <w:r w:rsidRPr="00CD6708">
        <w:rPr>
          <w:rFonts w:asciiTheme="minorHAnsi" w:eastAsia="Cambria" w:hAnsiTheme="minorHAnsi" w:cs="Cambria"/>
          <w:spacing w:val="18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ll</w:t>
      </w:r>
      <w:r w:rsidRPr="00CD6708">
        <w:rPr>
          <w:rFonts w:asciiTheme="minorHAnsi" w:eastAsia="Cambria" w:hAnsiTheme="minorHAnsi" w:cs="Cambria"/>
          <w:spacing w:val="2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be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z w:val="28"/>
          <w:szCs w:val="28"/>
        </w:rPr>
        <w:t>ded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9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both</w:t>
      </w:r>
      <w:r w:rsidRPr="00CD6708">
        <w:rPr>
          <w:rFonts w:asciiTheme="minorHAnsi" w:eastAsia="Cambria" w:hAnsiTheme="minorHAnsi" w:cs="Cambria"/>
          <w:spacing w:val="2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de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of</w:t>
      </w:r>
      <w:r w:rsidRPr="00CD6708">
        <w:rPr>
          <w:rFonts w:asciiTheme="minorHAnsi" w:eastAsia="Cambria" w:hAnsiTheme="minorHAnsi" w:cs="Cambria"/>
          <w:spacing w:val="18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  <w:r w:rsidR="00547A08">
        <w:rPr>
          <w:rFonts w:asciiTheme="minorHAnsi" w:eastAsia="Cambria" w:hAnsiTheme="minorHAnsi" w:cs="Cambria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  <w:r w:rsidRPr="00CD6708">
        <w:rPr>
          <w:rFonts w:asciiTheme="minorHAnsi" w:eastAsia="Cambria" w:hAnsiTheme="minorHAnsi" w:cs="Cambria"/>
          <w:spacing w:val="20"/>
          <w:sz w:val="28"/>
          <w:szCs w:val="28"/>
        </w:rPr>
        <w:t xml:space="preserve"> </w:t>
      </w:r>
    </w:p>
    <w:p w:rsidR="006D2BFB" w:rsidRPr="00CD6708" w:rsidRDefault="006D2BFB" w:rsidP="00547A08">
      <w:pPr>
        <w:spacing w:before="10" w:line="360" w:lineRule="auto"/>
        <w:ind w:hanging="592"/>
        <w:rPr>
          <w:rFonts w:asciiTheme="minorHAnsi" w:hAnsiTheme="minorHAnsi"/>
          <w:sz w:val="24"/>
          <w:szCs w:val="24"/>
        </w:rPr>
      </w:pPr>
    </w:p>
    <w:p w:rsidR="006D2BFB" w:rsidRPr="00CD6708" w:rsidRDefault="002F42F0" w:rsidP="00547A08">
      <w:pPr>
        <w:spacing w:line="360" w:lineRule="auto"/>
        <w:ind w:left="540" w:right="86"/>
        <w:jc w:val="both"/>
        <w:rPr>
          <w:rFonts w:asciiTheme="minorHAnsi" w:eastAsia="Cambria" w:hAnsiTheme="minorHAnsi" w:cs="Cambria"/>
          <w:sz w:val="28"/>
          <w:szCs w:val="28"/>
        </w:rPr>
        <w:sectPr w:rsidR="006D2BFB" w:rsidRPr="00CD6708">
          <w:headerReference w:type="default" r:id="rId15"/>
          <w:pgSz w:w="11920" w:h="16840"/>
          <w:pgMar w:top="980" w:right="1660" w:bottom="280" w:left="1660" w:header="795" w:footer="0" w:gutter="0"/>
          <w:cols w:space="720"/>
        </w:sectPr>
      </w:pPr>
      <w:proofErr w:type="gramStart"/>
      <w:r w:rsidRPr="00CD6708">
        <w:rPr>
          <w:rFonts w:asciiTheme="minorHAnsi" w:eastAsia="Cambria" w:hAnsiTheme="minorHAnsi" w:cs="Cambria"/>
          <w:sz w:val="28"/>
          <w:szCs w:val="28"/>
        </w:rPr>
        <w:t xml:space="preserve">In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objec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proofErr w:type="gramEnd"/>
      <w:r w:rsidRPr="00CD6708">
        <w:rPr>
          <w:rFonts w:asciiTheme="minorHAnsi" w:eastAsia="Cambria" w:hAnsiTheme="minorHAnsi" w:cs="Cambria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t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ool 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bar 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ee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ct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s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pla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ed.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proofErr w:type="gramStart"/>
      <w:r w:rsidRPr="00CD6708">
        <w:rPr>
          <w:rFonts w:asciiTheme="minorHAnsi" w:eastAsia="Cambria" w:hAnsiTheme="minorHAnsi" w:cs="Cambria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u </w:t>
      </w:r>
      <w:r w:rsidRPr="00CD6708">
        <w:rPr>
          <w:rFonts w:asciiTheme="minorHAnsi" w:eastAsia="Cambria" w:hAnsiTheme="minorHAnsi" w:cs="Cambria"/>
          <w:spacing w:val="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proofErr w:type="gramEnd"/>
      <w:r w:rsidRPr="00CD6708">
        <w:rPr>
          <w:rFonts w:asciiTheme="minorHAnsi" w:eastAsia="Cambria" w:hAnsiTheme="minorHAnsi" w:cs="Cambria"/>
          <w:sz w:val="28"/>
          <w:szCs w:val="28"/>
        </w:rPr>
        <w:t xml:space="preserve"> s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le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e of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bjec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by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k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ng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z w:val="28"/>
          <w:szCs w:val="28"/>
        </w:rPr>
        <w:t>po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ng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n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g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>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al</w:t>
      </w:r>
      <w:r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ea. You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an</w:t>
      </w:r>
      <w:r w:rsidRPr="00CD6708">
        <w:rPr>
          <w:rFonts w:asciiTheme="minorHAnsi" w:eastAsia="Cambria" w:hAnsiTheme="minorHAnsi" w:cs="Cambria"/>
          <w:spacing w:val="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dd</w:t>
      </w:r>
      <w:r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ne object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proofErr w:type="gramStart"/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f</w:t>
      </w:r>
      <w:proofErr w:type="gramEnd"/>
      <w:r w:rsidRPr="00CD6708">
        <w:rPr>
          <w:rFonts w:asciiTheme="minorHAnsi" w:eastAsia="Cambria" w:hAnsiTheme="minorHAnsi" w:cs="Cambria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z w:val="28"/>
          <w:szCs w:val="28"/>
        </w:rPr>
        <w:t>ou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k on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r objec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>,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xi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ti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g object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wi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be r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p</w:t>
      </w:r>
      <w:r w:rsidRPr="00CD6708">
        <w:rPr>
          <w:rFonts w:asciiTheme="minorHAnsi" w:eastAsia="Cambria" w:hAnsiTheme="minorHAnsi" w:cs="Cambria"/>
          <w:sz w:val="28"/>
          <w:szCs w:val="28"/>
        </w:rPr>
        <w:t>la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ed by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</w:p>
    <w:p w:rsidR="006D2BFB" w:rsidRPr="00CD6708" w:rsidRDefault="006D2BFB">
      <w:pPr>
        <w:spacing w:line="160" w:lineRule="exact"/>
        <w:rPr>
          <w:rFonts w:asciiTheme="minorHAnsi" w:hAnsiTheme="minorHAnsi"/>
          <w:sz w:val="16"/>
          <w:szCs w:val="16"/>
        </w:rPr>
      </w:pPr>
    </w:p>
    <w:p w:rsidR="006D2BFB" w:rsidRPr="00CD6708" w:rsidRDefault="002F42F0">
      <w:pPr>
        <w:spacing w:before="14"/>
        <w:ind w:left="592"/>
        <w:rPr>
          <w:rFonts w:asciiTheme="minorHAnsi" w:eastAsia="Cambria" w:hAnsiTheme="minorHAnsi" w:cs="Cambria"/>
          <w:sz w:val="32"/>
          <w:szCs w:val="32"/>
        </w:rPr>
      </w:pP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3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.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3</w:t>
      </w:r>
      <w:r w:rsidRPr="00CD6708">
        <w:rPr>
          <w:rFonts w:asciiTheme="minorHAnsi" w:eastAsia="Cambria" w:hAnsiTheme="minorHAnsi" w:cs="Cambria"/>
          <w:b/>
          <w:color w:val="4F81BC"/>
          <w:spacing w:val="12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How</w:t>
      </w:r>
      <w:r w:rsidRPr="00CD6708">
        <w:rPr>
          <w:rFonts w:asciiTheme="minorHAnsi" w:eastAsia="Cambria" w:hAnsiTheme="minorHAnsi" w:cs="Cambria"/>
          <w:b/>
          <w:color w:val="4F81BC"/>
          <w:spacing w:val="-7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to</w:t>
      </w:r>
      <w:r w:rsidRPr="00CD6708">
        <w:rPr>
          <w:rFonts w:asciiTheme="minorHAnsi" w:eastAsia="Cambria" w:hAnsiTheme="minorHAnsi" w:cs="Cambria"/>
          <w:b/>
          <w:color w:val="4F81BC"/>
          <w:spacing w:val="-3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a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d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j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u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st</w:t>
      </w:r>
      <w:r w:rsidRPr="00CD6708">
        <w:rPr>
          <w:rFonts w:asciiTheme="minorHAnsi" w:eastAsia="Cambria" w:hAnsiTheme="minorHAnsi" w:cs="Cambria"/>
          <w:b/>
          <w:color w:val="4F81BC"/>
          <w:spacing w:val="-7"/>
          <w:sz w:val="32"/>
          <w:szCs w:val="32"/>
        </w:rPr>
        <w:t xml:space="preserve"> </w:t>
      </w:r>
      <w:proofErr w:type="gramStart"/>
      <w:r w:rsidR="007552B4"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 xml:space="preserve">Mirrors </w:t>
      </w:r>
      <w:r w:rsidRPr="00CD6708">
        <w:rPr>
          <w:rFonts w:asciiTheme="minorHAnsi" w:eastAsia="Cambria" w:hAnsiTheme="minorHAnsi" w:cs="Cambria"/>
          <w:b/>
          <w:color w:val="4F81BC"/>
          <w:spacing w:val="-8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a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n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d</w:t>
      </w:r>
      <w:proofErr w:type="gramEnd"/>
      <w:r w:rsidRPr="00CD6708">
        <w:rPr>
          <w:rFonts w:asciiTheme="minorHAnsi" w:eastAsia="Cambria" w:hAnsiTheme="minorHAnsi" w:cs="Cambria"/>
          <w:b/>
          <w:color w:val="4F81BC"/>
          <w:spacing w:val="-6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-1"/>
          <w:sz w:val="32"/>
          <w:szCs w:val="32"/>
        </w:rPr>
        <w:t>O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bj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e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ct</w:t>
      </w:r>
    </w:p>
    <w:p w:rsidR="006D2BFB" w:rsidRPr="00CD6708" w:rsidRDefault="006D2BFB" w:rsidP="005F2531">
      <w:pPr>
        <w:spacing w:before="14" w:line="360" w:lineRule="auto"/>
        <w:rPr>
          <w:rFonts w:asciiTheme="minorHAnsi" w:hAnsiTheme="minorHAnsi"/>
          <w:sz w:val="24"/>
          <w:szCs w:val="24"/>
        </w:rPr>
      </w:pPr>
    </w:p>
    <w:p w:rsidR="006D2BFB" w:rsidRPr="00CD6708" w:rsidRDefault="007552B4" w:rsidP="005F2531">
      <w:pPr>
        <w:spacing w:line="360" w:lineRule="auto"/>
        <w:ind w:left="540" w:right="86"/>
        <w:jc w:val="both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z w:val="28"/>
          <w:szCs w:val="28"/>
        </w:rPr>
        <w:t>Mirrors</w:t>
      </w:r>
      <w:r w:rsidR="002F42F0"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w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ll</w:t>
      </w:r>
      <w:r w:rsidR="002F42F0"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be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3"/>
          <w:sz w:val="28"/>
          <w:szCs w:val="28"/>
        </w:rPr>
        <w:t>p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la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c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er of</w:t>
      </w:r>
      <w:r w:rsidR="002F42F0"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pe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m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al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 a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F42F0"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ey</w:t>
      </w:r>
      <w:r w:rsidR="002F42F0"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ag o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ly</w:t>
      </w:r>
      <w:r w:rsidR="002F42F0"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o</w:t>
      </w:r>
      <w:r w:rsidR="002F42F0" w:rsidRPr="00CD6708">
        <w:rPr>
          <w:rFonts w:asciiTheme="minorHAnsi" w:eastAsia="Cambria" w:hAnsiTheme="minorHAnsi" w:cs="Cambria"/>
          <w:spacing w:val="-3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z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o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ntal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xi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>s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.</w:t>
      </w:r>
      <w:r w:rsidR="002F42F0"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Y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o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u</w:t>
      </w:r>
      <w:r w:rsidR="002F42F0" w:rsidRPr="00CD6708">
        <w:rPr>
          <w:rFonts w:asciiTheme="minorHAnsi" w:eastAsia="Cambria" w:hAnsiTheme="minorHAnsi" w:cs="Cambria"/>
          <w:spacing w:val="6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an</w:t>
      </w:r>
      <w:r w:rsidR="002F42F0"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ag</w:t>
      </w:r>
      <w:r w:rsidR="002F42F0"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="006E7F1B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="006E7F1B"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 xml:space="preserve">n 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ge</w:t>
      </w:r>
      <w:r w:rsidR="002F42F0"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of be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een o</w:t>
      </w:r>
      <w:r w:rsidR="002F42F0" w:rsidRPr="00CD6708">
        <w:rPr>
          <w:rFonts w:asciiTheme="minorHAnsi" w:eastAsia="Cambria" w:hAnsiTheme="minorHAnsi" w:cs="Cambria"/>
          <w:spacing w:val="-3"/>
          <w:sz w:val="28"/>
          <w:szCs w:val="28"/>
        </w:rPr>
        <w:t>b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ject</w:t>
      </w:r>
      <w:r w:rsidR="002F42F0"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 xml:space="preserve">of 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 e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pe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m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="002F42F0"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al</w:t>
      </w:r>
      <w:r w:rsidR="002F42F0"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a</w:t>
      </w:r>
      <w:r w:rsidR="002F42F0"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="002F42F0" w:rsidRPr="00CD6708">
        <w:rPr>
          <w:rFonts w:asciiTheme="minorHAnsi" w:eastAsia="Cambria" w:hAnsiTheme="minorHAnsi" w:cs="Cambria"/>
          <w:sz w:val="28"/>
          <w:szCs w:val="28"/>
        </w:rPr>
        <w:t>ea.</w:t>
      </w:r>
      <w:r w:rsidR="002F42F0"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 </w:t>
      </w:r>
    </w:p>
    <w:p w:rsidR="006D2BFB" w:rsidRPr="00CD6708" w:rsidRDefault="006D2BFB" w:rsidP="005F2531">
      <w:pPr>
        <w:spacing w:before="8" w:line="360" w:lineRule="auto"/>
        <w:ind w:left="540"/>
        <w:rPr>
          <w:rFonts w:asciiTheme="minorHAnsi" w:hAnsiTheme="minorHAnsi"/>
          <w:sz w:val="19"/>
          <w:szCs w:val="19"/>
        </w:rPr>
      </w:pPr>
    </w:p>
    <w:p w:rsidR="006D2BFB" w:rsidRPr="00CD6708" w:rsidRDefault="002F42F0" w:rsidP="005F2531">
      <w:pPr>
        <w:spacing w:line="360" w:lineRule="auto"/>
        <w:ind w:left="540" w:right="90"/>
        <w:jc w:val="both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bject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an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be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ve bet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en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sta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ng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of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>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l 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ea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547A08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mirror’</w:t>
      </w:r>
      <w:r w:rsidR="00547A08"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p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,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="00547A08">
        <w:rPr>
          <w:rFonts w:asciiTheme="minorHAnsi" w:eastAsia="Cambria" w:hAnsiTheme="minorHAnsi" w:cs="Cambria"/>
          <w:spacing w:val="1"/>
          <w:sz w:val="28"/>
          <w:szCs w:val="28"/>
        </w:rPr>
        <w:t xml:space="preserve">you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an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ge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th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sta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fr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m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="006E7F1B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mirrors.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an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de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ti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y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obj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ct</w:t>
      </w:r>
      <w:r w:rsidRPr="00CD6708">
        <w:rPr>
          <w:rFonts w:asciiTheme="minorHAnsi" w:eastAsia="Cambria" w:hAnsiTheme="minorHAnsi" w:cs="Cambria"/>
          <w:sz w:val="28"/>
          <w:szCs w:val="28"/>
        </w:rPr>
        <w:t>’s po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si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ti</w:t>
      </w:r>
      <w:r w:rsidRPr="00CD6708">
        <w:rPr>
          <w:rFonts w:asciiTheme="minorHAnsi" w:eastAsia="Cambria" w:hAnsiTheme="minorHAnsi" w:cs="Cambria"/>
          <w:sz w:val="28"/>
          <w:szCs w:val="28"/>
        </w:rPr>
        <w:t>on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s beyo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="002B6274">
        <w:rPr>
          <w:rFonts w:asciiTheme="minorHAnsi" w:eastAsia="Cambria" w:hAnsiTheme="minorHAnsi" w:cs="Cambria"/>
          <w:sz w:val="28"/>
          <w:szCs w:val="28"/>
        </w:rPr>
        <w:t xml:space="preserve"> C/</w:t>
      </w:r>
      <w:r w:rsidRPr="00CD6708">
        <w:rPr>
          <w:rFonts w:asciiTheme="minorHAnsi" w:eastAsia="Cambria" w:hAnsiTheme="minorHAnsi" w:cs="Cambria"/>
          <w:sz w:val="28"/>
          <w:szCs w:val="28"/>
        </w:rPr>
        <w:t>2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z w:val="28"/>
          <w:szCs w:val="28"/>
        </w:rPr>
        <w:t>,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tw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>en</w:t>
      </w:r>
      <w:r w:rsidRPr="00CD6708">
        <w:rPr>
          <w:rFonts w:asciiTheme="minorHAnsi" w:eastAsia="Cambria" w:hAnsiTheme="minorHAnsi" w:cs="Cambria"/>
          <w:spacing w:val="4"/>
          <w:sz w:val="28"/>
          <w:szCs w:val="28"/>
        </w:rPr>
        <w:t xml:space="preserve"> </w:t>
      </w:r>
      <w:r w:rsidR="002B6274">
        <w:rPr>
          <w:rFonts w:asciiTheme="minorHAnsi" w:eastAsia="Cambria" w:hAnsiTheme="minorHAnsi" w:cs="Cambria"/>
          <w:spacing w:val="4"/>
          <w:sz w:val="28"/>
          <w:szCs w:val="28"/>
        </w:rPr>
        <w:t>C/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2</w:t>
      </w:r>
      <w:r w:rsidRPr="00CD6708">
        <w:rPr>
          <w:rFonts w:asciiTheme="minorHAnsi" w:eastAsia="Cambria" w:hAnsiTheme="minorHAnsi" w:cs="Cambria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pacing w:val="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d F,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w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hi</w:t>
      </w:r>
      <w:r w:rsidRPr="00CD6708">
        <w:rPr>
          <w:rFonts w:asciiTheme="minorHAnsi" w:eastAsia="Cambria" w:hAnsiTheme="minorHAnsi" w:cs="Cambria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by</w:t>
      </w:r>
      <w:r w:rsidRPr="00CD6708">
        <w:rPr>
          <w:rFonts w:asciiTheme="minorHAnsi" w:eastAsia="Cambria" w:hAnsiTheme="minorHAnsi" w:cs="Cambria"/>
          <w:spacing w:val="5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k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ng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th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="00547A08">
        <w:rPr>
          <w:rFonts w:asciiTheme="minorHAnsi" w:eastAsia="Cambria" w:hAnsiTheme="minorHAnsi" w:cs="Cambria"/>
          <w:spacing w:val="-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F</w:t>
      </w:r>
      <w:proofErr w:type="gramStart"/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,2</w:t>
      </w:r>
      <w:r w:rsidRPr="00CD6708">
        <w:rPr>
          <w:rFonts w:asciiTheme="minorHAnsi" w:eastAsia="Cambria" w:hAnsiTheme="minorHAnsi" w:cs="Cambria"/>
          <w:sz w:val="28"/>
          <w:szCs w:val="28"/>
        </w:rPr>
        <w:t>F</w:t>
      </w:r>
      <w:proofErr w:type="gramEnd"/>
      <w:r w:rsidRPr="00CD6708">
        <w:rPr>
          <w:rFonts w:asciiTheme="minorHAnsi" w:eastAsia="Cambria" w:hAnsiTheme="minorHAnsi" w:cs="Cambria"/>
          <w:sz w:val="28"/>
          <w:szCs w:val="28"/>
        </w:rPr>
        <w:t xml:space="preserve"> </w:t>
      </w:r>
      <w:r w:rsidR="00547A08">
        <w:rPr>
          <w:rFonts w:asciiTheme="minorHAnsi" w:eastAsia="Cambria" w:hAnsiTheme="minorHAnsi" w:cs="Cambria"/>
          <w:sz w:val="28"/>
          <w:szCs w:val="28"/>
        </w:rPr>
        <w:t>symbols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</w:p>
    <w:p w:rsidR="006D2BFB" w:rsidRPr="00CD6708" w:rsidRDefault="006D2BFB" w:rsidP="005F2531">
      <w:pPr>
        <w:spacing w:before="1" w:line="360" w:lineRule="auto"/>
        <w:ind w:left="540"/>
        <w:rPr>
          <w:rFonts w:asciiTheme="minorHAnsi" w:hAnsiTheme="minorHAnsi"/>
        </w:rPr>
      </w:pPr>
    </w:p>
    <w:p w:rsidR="006D2BFB" w:rsidRPr="00CD6708" w:rsidRDefault="002F42F0" w:rsidP="005F2531">
      <w:pPr>
        <w:spacing w:line="360" w:lineRule="auto"/>
        <w:ind w:left="540" w:right="89"/>
        <w:jc w:val="both"/>
        <w:rPr>
          <w:rFonts w:asciiTheme="minorHAnsi" w:eastAsia="Cambria" w:hAnsiTheme="minorHAnsi" w:cs="Cambria"/>
          <w:sz w:val="28"/>
          <w:szCs w:val="28"/>
        </w:rPr>
      </w:pPr>
      <w:r w:rsidRPr="00CD6708">
        <w:rPr>
          <w:rFonts w:asciiTheme="minorHAnsi" w:eastAsia="Cambria" w:hAnsiTheme="minorHAnsi" w:cs="Cambria"/>
          <w:sz w:val="28"/>
          <w:szCs w:val="28"/>
        </w:rPr>
        <w:t>Whi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u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ag  </w:t>
      </w:r>
      <w:r w:rsidR="006E7F1B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or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object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y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u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c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an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ay d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agr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m 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d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z w:val="28"/>
          <w:szCs w:val="28"/>
        </w:rPr>
        <w:t>age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g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ated </w:t>
      </w:r>
      <w:r w:rsidRPr="00CD6708">
        <w:rPr>
          <w:rFonts w:asciiTheme="minorHAnsi" w:eastAsia="Cambria" w:hAnsiTheme="minorHAnsi" w:cs="Cambria"/>
          <w:spacing w:val="3"/>
          <w:sz w:val="28"/>
          <w:szCs w:val="28"/>
        </w:rPr>
        <w:t>b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y </w:t>
      </w:r>
      <w:r w:rsidR="00547A08">
        <w:rPr>
          <w:rFonts w:asciiTheme="minorHAnsi" w:eastAsia="Cambria" w:hAnsiTheme="minorHAnsi" w:cs="Cambria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z w:val="28"/>
          <w:szCs w:val="28"/>
        </w:rPr>
        <w:t>or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c</w:t>
      </w:r>
      <w:r w:rsidRPr="00CD6708">
        <w:rPr>
          <w:rFonts w:asciiTheme="minorHAnsi" w:eastAsia="Cambria" w:hAnsiTheme="minorHAnsi" w:cs="Cambria"/>
          <w:sz w:val="28"/>
          <w:szCs w:val="28"/>
        </w:rPr>
        <w:t>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z w:val="28"/>
          <w:szCs w:val="28"/>
        </w:rPr>
        <w:t>po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z w:val="28"/>
          <w:szCs w:val="28"/>
        </w:rPr>
        <w:t>g object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wi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appe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d</w:t>
      </w:r>
      <w:r w:rsidRPr="00CD6708">
        <w:rPr>
          <w:rFonts w:asciiTheme="minorHAnsi" w:eastAsia="Cambria" w:hAnsiTheme="minorHAnsi" w:cs="Cambria"/>
          <w:sz w:val="28"/>
          <w:szCs w:val="28"/>
        </w:rPr>
        <w:t>yna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ic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z w:val="28"/>
          <w:szCs w:val="28"/>
        </w:rPr>
        <w:t>y</w:t>
      </w:r>
    </w:p>
    <w:p w:rsidR="006D2BFB" w:rsidRDefault="006D2BFB" w:rsidP="00547A08">
      <w:pPr>
        <w:spacing w:line="200" w:lineRule="exact"/>
        <w:ind w:left="540"/>
        <w:rPr>
          <w:rFonts w:asciiTheme="minorHAnsi" w:hAnsiTheme="minorHAnsi"/>
        </w:rPr>
      </w:pPr>
    </w:p>
    <w:p w:rsidR="00547A08" w:rsidRDefault="00547A08" w:rsidP="00547A08">
      <w:pPr>
        <w:spacing w:line="200" w:lineRule="exact"/>
        <w:ind w:left="540"/>
        <w:rPr>
          <w:rFonts w:asciiTheme="minorHAnsi" w:hAnsiTheme="minorHAnsi"/>
        </w:rPr>
      </w:pPr>
    </w:p>
    <w:p w:rsidR="00547A08" w:rsidRPr="00CD6708" w:rsidRDefault="00547A08" w:rsidP="00547A08">
      <w:pPr>
        <w:spacing w:line="200" w:lineRule="exact"/>
        <w:ind w:left="540"/>
        <w:rPr>
          <w:rFonts w:asciiTheme="minorHAnsi" w:hAnsiTheme="minorHAnsi"/>
        </w:rPr>
      </w:pPr>
    </w:p>
    <w:p w:rsidR="006D2BFB" w:rsidRPr="00CD6708" w:rsidRDefault="006D2BFB" w:rsidP="00547A08">
      <w:pPr>
        <w:spacing w:before="16" w:line="280" w:lineRule="exact"/>
        <w:ind w:left="540"/>
        <w:rPr>
          <w:rFonts w:asciiTheme="minorHAnsi" w:hAnsiTheme="minorHAnsi"/>
          <w:sz w:val="28"/>
          <w:szCs w:val="28"/>
        </w:rPr>
      </w:pPr>
    </w:p>
    <w:p w:rsidR="006D2BFB" w:rsidRPr="00CD6708" w:rsidRDefault="002F42F0" w:rsidP="00547A08">
      <w:pPr>
        <w:ind w:left="540"/>
        <w:rPr>
          <w:rFonts w:asciiTheme="minorHAnsi" w:eastAsia="Cambria" w:hAnsiTheme="minorHAnsi" w:cs="Cambria"/>
          <w:sz w:val="32"/>
          <w:szCs w:val="32"/>
        </w:rPr>
      </w:pP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3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.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4</w:t>
      </w:r>
      <w:r w:rsidRPr="00CD6708">
        <w:rPr>
          <w:rFonts w:asciiTheme="minorHAnsi" w:eastAsia="Cambria" w:hAnsiTheme="minorHAnsi" w:cs="Cambria"/>
          <w:b/>
          <w:color w:val="4F81BC"/>
          <w:spacing w:val="12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How</w:t>
      </w:r>
      <w:r w:rsidRPr="00CD6708">
        <w:rPr>
          <w:rFonts w:asciiTheme="minorHAnsi" w:eastAsia="Cambria" w:hAnsiTheme="minorHAnsi" w:cs="Cambria"/>
          <w:b/>
          <w:color w:val="4F81BC"/>
          <w:spacing w:val="-7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pacing w:val="1"/>
          <w:sz w:val="32"/>
          <w:szCs w:val="32"/>
        </w:rPr>
        <w:t>t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o</w:t>
      </w:r>
      <w:r w:rsidRPr="00CD6708">
        <w:rPr>
          <w:rFonts w:asciiTheme="minorHAnsi" w:eastAsia="Cambria" w:hAnsiTheme="minorHAnsi" w:cs="Cambria"/>
          <w:b/>
          <w:color w:val="4F81BC"/>
          <w:spacing w:val="-3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r</w:t>
      </w:r>
      <w:r w:rsidRPr="00CD6708">
        <w:rPr>
          <w:rFonts w:asciiTheme="minorHAnsi" w:eastAsia="Cambria" w:hAnsiTheme="minorHAnsi" w:cs="Cambria"/>
          <w:b/>
          <w:color w:val="4F81BC"/>
          <w:spacing w:val="2"/>
          <w:sz w:val="32"/>
          <w:szCs w:val="32"/>
        </w:rPr>
        <w:t>e</w:t>
      </w:r>
      <w:r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move</w:t>
      </w:r>
      <w:r w:rsidRPr="00CD6708">
        <w:rPr>
          <w:rFonts w:asciiTheme="minorHAnsi" w:eastAsia="Cambria" w:hAnsiTheme="minorHAnsi" w:cs="Cambria"/>
          <w:b/>
          <w:color w:val="4F81BC"/>
          <w:spacing w:val="-8"/>
          <w:sz w:val="32"/>
          <w:szCs w:val="32"/>
        </w:rPr>
        <w:t xml:space="preserve"> </w:t>
      </w:r>
      <w:r w:rsidR="006E7F1B" w:rsidRPr="00CD6708">
        <w:rPr>
          <w:rFonts w:asciiTheme="minorHAnsi" w:eastAsia="Cambria" w:hAnsiTheme="minorHAnsi" w:cs="Cambria"/>
          <w:b/>
          <w:color w:val="4F81BC"/>
          <w:sz w:val="32"/>
          <w:szCs w:val="32"/>
        </w:rPr>
        <w:t>Mirrors</w:t>
      </w:r>
    </w:p>
    <w:p w:rsidR="006D2BFB" w:rsidRDefault="006D2BFB" w:rsidP="00547A08">
      <w:pPr>
        <w:spacing w:before="16" w:line="240" w:lineRule="exact"/>
        <w:ind w:left="540"/>
        <w:rPr>
          <w:rFonts w:asciiTheme="minorHAnsi" w:hAnsiTheme="minorHAnsi"/>
          <w:sz w:val="24"/>
          <w:szCs w:val="24"/>
        </w:rPr>
      </w:pPr>
    </w:p>
    <w:p w:rsidR="00547A08" w:rsidRPr="00CD6708" w:rsidRDefault="00547A08" w:rsidP="00547A08">
      <w:pPr>
        <w:spacing w:before="16" w:line="240" w:lineRule="exact"/>
        <w:ind w:left="540"/>
        <w:rPr>
          <w:rFonts w:asciiTheme="minorHAnsi" w:hAnsiTheme="minorHAnsi"/>
          <w:sz w:val="24"/>
          <w:szCs w:val="24"/>
        </w:rPr>
      </w:pPr>
    </w:p>
    <w:p w:rsidR="006D2BFB" w:rsidRPr="00CD6708" w:rsidRDefault="002F42F0" w:rsidP="00547A08">
      <w:pPr>
        <w:spacing w:line="275" w:lineRule="auto"/>
        <w:ind w:left="540" w:right="91"/>
        <w:rPr>
          <w:rFonts w:asciiTheme="minorHAnsi" w:eastAsia="Cambria" w:hAnsiTheme="minorHAnsi" w:cs="Cambria"/>
          <w:sz w:val="28"/>
          <w:szCs w:val="28"/>
        </w:rPr>
        <w:sectPr w:rsidR="006D2BFB" w:rsidRPr="00CD6708">
          <w:pgSz w:w="11920" w:h="16840"/>
          <w:pgMar w:top="980" w:right="1660" w:bottom="280" w:left="1660" w:header="795" w:footer="0" w:gutter="0"/>
          <w:cols w:space="720"/>
        </w:sectPr>
      </w:pPr>
      <w:proofErr w:type="gramStart"/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z w:val="28"/>
          <w:szCs w:val="28"/>
        </w:rPr>
        <w:t>ove</w:t>
      </w:r>
      <w:proofErr w:type="gramEnd"/>
      <w:r w:rsidRPr="00CD6708">
        <w:rPr>
          <w:rFonts w:asciiTheme="minorHAnsi" w:eastAsia="Cambria" w:hAnsiTheme="minorHAnsi" w:cs="Cambria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61"/>
          <w:sz w:val="28"/>
          <w:szCs w:val="28"/>
        </w:rPr>
        <w:t xml:space="preserve"> </w:t>
      </w:r>
      <w:r w:rsidR="006E7F1B" w:rsidRPr="00CD6708">
        <w:rPr>
          <w:rFonts w:asciiTheme="minorHAnsi" w:eastAsia="Cambria" w:hAnsiTheme="minorHAnsi" w:cs="Cambria"/>
          <w:sz w:val="28"/>
          <w:szCs w:val="28"/>
        </w:rPr>
        <w:t>mirror</w:t>
      </w:r>
      <w:r w:rsidRPr="00CD6708">
        <w:rPr>
          <w:rFonts w:asciiTheme="minorHAnsi" w:eastAsia="Cambria" w:hAnsiTheme="minorHAnsi" w:cs="Cambria"/>
          <w:spacing w:val="6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f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om 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x</w:t>
      </w:r>
      <w:r w:rsidRPr="00CD6708">
        <w:rPr>
          <w:rFonts w:asciiTheme="minorHAnsi" w:eastAsia="Cambria" w:hAnsiTheme="minorHAnsi" w:cs="Cambria"/>
          <w:sz w:val="28"/>
          <w:szCs w:val="28"/>
        </w:rPr>
        <w:t>pe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i</w:t>
      </w:r>
      <w:r w:rsidRPr="00CD6708">
        <w:rPr>
          <w:rFonts w:asciiTheme="minorHAnsi" w:eastAsia="Cambria" w:hAnsiTheme="minorHAnsi" w:cs="Cambria"/>
          <w:sz w:val="28"/>
          <w:szCs w:val="28"/>
        </w:rPr>
        <w:t>m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e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n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al </w:t>
      </w:r>
      <w:r w:rsidRPr="00CD6708">
        <w:rPr>
          <w:rFonts w:asciiTheme="minorHAnsi" w:eastAsia="Cambria" w:hAnsiTheme="minorHAnsi" w:cs="Cambria"/>
          <w:spacing w:val="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a</w:t>
      </w:r>
      <w:r w:rsidRPr="00CD6708">
        <w:rPr>
          <w:rFonts w:asciiTheme="minorHAnsi" w:eastAsia="Cambria" w:hAnsiTheme="minorHAnsi" w:cs="Cambria"/>
          <w:spacing w:val="-1"/>
          <w:sz w:val="28"/>
          <w:szCs w:val="28"/>
        </w:rPr>
        <w:t>r</w:t>
      </w:r>
      <w:r w:rsidRPr="00CD6708">
        <w:rPr>
          <w:rFonts w:asciiTheme="minorHAnsi" w:eastAsia="Cambria" w:hAnsiTheme="minorHAnsi" w:cs="Cambria"/>
          <w:sz w:val="28"/>
          <w:szCs w:val="28"/>
        </w:rPr>
        <w:t>ea</w:t>
      </w:r>
      <w:r w:rsidRPr="00CD6708">
        <w:rPr>
          <w:rFonts w:asciiTheme="minorHAnsi" w:eastAsia="Cambria" w:hAnsiTheme="minorHAnsi" w:cs="Cambria"/>
          <w:spacing w:val="60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ju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s</w:t>
      </w:r>
      <w:r w:rsidRPr="00CD6708">
        <w:rPr>
          <w:rFonts w:asciiTheme="minorHAnsi" w:eastAsia="Cambria" w:hAnsiTheme="minorHAnsi" w:cs="Cambria"/>
          <w:sz w:val="28"/>
          <w:szCs w:val="28"/>
        </w:rPr>
        <w:t>t</w:t>
      </w:r>
      <w:r w:rsidRPr="00CD6708">
        <w:rPr>
          <w:rFonts w:asciiTheme="minorHAnsi" w:eastAsia="Cambria" w:hAnsiTheme="minorHAnsi" w:cs="Cambria"/>
          <w:spacing w:val="62"/>
          <w:sz w:val="28"/>
          <w:szCs w:val="28"/>
        </w:rPr>
        <w:t xml:space="preserve"> </w:t>
      </w:r>
      <w:r w:rsidRPr="00CD6708">
        <w:rPr>
          <w:rFonts w:asciiTheme="minorHAnsi" w:eastAsia="Cambria" w:hAnsiTheme="minorHAnsi" w:cs="Cambria"/>
          <w:sz w:val="28"/>
          <w:szCs w:val="28"/>
        </w:rPr>
        <w:t>do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u</w:t>
      </w:r>
      <w:r w:rsidRPr="00CD6708">
        <w:rPr>
          <w:rFonts w:asciiTheme="minorHAnsi" w:eastAsia="Cambria" w:hAnsiTheme="minorHAnsi" w:cs="Cambria"/>
          <w:spacing w:val="-3"/>
          <w:sz w:val="28"/>
          <w:szCs w:val="28"/>
        </w:rPr>
        <w:t>b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>l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c</w:t>
      </w:r>
      <w:r w:rsidRPr="00CD6708">
        <w:rPr>
          <w:rFonts w:asciiTheme="minorHAnsi" w:eastAsia="Cambria" w:hAnsiTheme="minorHAnsi" w:cs="Cambria"/>
          <w:sz w:val="28"/>
          <w:szCs w:val="28"/>
        </w:rPr>
        <w:t>lick on</w:t>
      </w:r>
      <w:r w:rsidRPr="00CD6708">
        <w:rPr>
          <w:rFonts w:asciiTheme="minorHAnsi" w:eastAsia="Cambria" w:hAnsiTheme="minorHAnsi" w:cs="Cambria"/>
          <w:spacing w:val="-2"/>
          <w:sz w:val="28"/>
          <w:szCs w:val="28"/>
        </w:rPr>
        <w:t xml:space="preserve"> t</w:t>
      </w:r>
      <w:r w:rsidRPr="00CD6708">
        <w:rPr>
          <w:rFonts w:asciiTheme="minorHAnsi" w:eastAsia="Cambria" w:hAnsiTheme="minorHAnsi" w:cs="Cambria"/>
          <w:spacing w:val="1"/>
          <w:sz w:val="28"/>
          <w:szCs w:val="28"/>
        </w:rPr>
        <w:t>h</w:t>
      </w:r>
      <w:r w:rsidRPr="00CD6708">
        <w:rPr>
          <w:rFonts w:asciiTheme="minorHAnsi" w:eastAsia="Cambria" w:hAnsiTheme="minorHAnsi" w:cs="Cambria"/>
          <w:sz w:val="28"/>
          <w:szCs w:val="28"/>
        </w:rPr>
        <w:t xml:space="preserve">e </w:t>
      </w:r>
      <w:r w:rsidR="006E7F1B" w:rsidRPr="00CD6708">
        <w:rPr>
          <w:rFonts w:asciiTheme="minorHAnsi" w:eastAsia="Cambria" w:hAnsiTheme="minorHAnsi" w:cs="Cambria"/>
          <w:spacing w:val="-2"/>
          <w:sz w:val="28"/>
          <w:szCs w:val="28"/>
        </w:rPr>
        <w:t>mirrors</w:t>
      </w:r>
      <w:r w:rsidRPr="00CD6708">
        <w:rPr>
          <w:rFonts w:asciiTheme="minorHAnsi" w:eastAsia="Cambria" w:hAnsiTheme="minorHAnsi" w:cs="Cambria"/>
          <w:sz w:val="28"/>
          <w:szCs w:val="28"/>
        </w:rPr>
        <w:t>.</w:t>
      </w:r>
    </w:p>
    <w:p w:rsidR="006D2BFB" w:rsidRPr="00CD6708" w:rsidRDefault="006D2BFB">
      <w:pPr>
        <w:spacing w:before="8" w:line="160" w:lineRule="exact"/>
        <w:rPr>
          <w:rFonts w:asciiTheme="minorHAnsi" w:hAnsiTheme="minorHAnsi"/>
          <w:sz w:val="16"/>
          <w:szCs w:val="16"/>
        </w:rPr>
      </w:pPr>
    </w:p>
    <w:p w:rsidR="00547A08" w:rsidRPr="00547A08" w:rsidRDefault="00547A08" w:rsidP="00547A08">
      <w:pPr>
        <w:pStyle w:val="ListParagraph"/>
        <w:numPr>
          <w:ilvl w:val="0"/>
          <w:numId w:val="2"/>
        </w:numPr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547A08">
        <w:rPr>
          <w:rFonts w:asciiTheme="minorHAnsi" w:eastAsia="Calibri" w:hAnsiTheme="minorHAnsi" w:cs="Calibri"/>
          <w:b/>
          <w:color w:val="4F81BC"/>
          <w:sz w:val="40"/>
          <w:szCs w:val="36"/>
        </w:rPr>
        <w:t>Screen Shots and explanation</w:t>
      </w:r>
    </w:p>
    <w:p w:rsidR="00716FE7" w:rsidRPr="00716FE7" w:rsidRDefault="00716FE7" w:rsidP="00716FE7">
      <w:pPr>
        <w:ind w:left="513"/>
        <w:rPr>
          <w:rFonts w:asciiTheme="minorHAnsi" w:hAnsiTheme="minorHAnsi"/>
          <w:noProof/>
        </w:rPr>
      </w:pPr>
      <w:r>
        <w:rPr>
          <w:rFonts w:eastAsia="Calibri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307340</wp:posOffset>
            </wp:positionV>
            <wp:extent cx="5467350" cy="2936240"/>
            <wp:effectExtent l="19050" t="0" r="0" b="0"/>
            <wp:wrapTight wrapText="bothSides">
              <wp:wrapPolygon edited="0">
                <wp:start x="-75" y="0"/>
                <wp:lineTo x="-75" y="21441"/>
                <wp:lineTo x="21600" y="21441"/>
                <wp:lineTo x="21600" y="0"/>
                <wp:lineTo x="-75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309" b="10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6FE7" w:rsidRDefault="00FE08EC" w:rsidP="006E7F1B">
      <w:pPr>
        <w:spacing w:line="200" w:lineRule="exact"/>
        <w:rPr>
          <w:rFonts w:asciiTheme="minorHAnsi" w:hAnsiTheme="minorHAnsi"/>
          <w:noProof/>
        </w:rPr>
      </w:pPr>
      <w:r w:rsidRPr="00FE08EC">
        <w:rPr>
          <w:rFonts w:eastAsia="Calibri"/>
          <w:noProof/>
        </w:rPr>
        <w:pict>
          <v:shape id="_x0000_s1055" type="#_x0000_t32" style="position:absolute;margin-left:63.45pt;margin-top:82.8pt;width:42.6pt;height:13.15pt;rotation:-45;flip:x;z-index:251682816" o:connectortype="straight" strokecolor="red">
            <v:stroke endarrow="block"/>
          </v:shape>
        </w:pict>
      </w:r>
      <w:r w:rsidRPr="00FE08EC">
        <w:rPr>
          <w:rFonts w:eastAsia="Calibri"/>
          <w:noProof/>
        </w:rPr>
        <w:pict>
          <v:oval id="_x0000_s1047" style="position:absolute;margin-left:-1.3pt;margin-top:34.85pt;width:52.65pt;height:51.9pt;z-index:251677696" filled="f" strokecolor="red" strokeweight="1pt">
            <v:stroke dashstyle="dash"/>
          </v:oval>
        </w:pict>
      </w:r>
    </w:p>
    <w:p w:rsidR="00716FE7" w:rsidRPr="00CD6708" w:rsidRDefault="00C34B9A" w:rsidP="006E7F1B">
      <w:pPr>
        <w:spacing w:line="200" w:lineRule="exact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1057275</wp:posOffset>
            </wp:positionV>
            <wp:extent cx="5467350" cy="2936240"/>
            <wp:effectExtent l="19050" t="0" r="0" b="0"/>
            <wp:wrapTight wrapText="bothSides">
              <wp:wrapPolygon edited="0">
                <wp:start x="-75" y="0"/>
                <wp:lineTo x="-75" y="21441"/>
                <wp:lineTo x="21600" y="21441"/>
                <wp:lineTo x="21600" y="0"/>
                <wp:lineTo x="-75" y="0"/>
              </wp:wrapPolygon>
            </wp:wrapTight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69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2BFB" w:rsidRPr="00CD6708" w:rsidRDefault="002F42F0" w:rsidP="00547A08">
      <w:pPr>
        <w:spacing w:before="9"/>
        <w:ind w:left="450" w:right="-40"/>
        <w:jc w:val="center"/>
        <w:rPr>
          <w:rFonts w:asciiTheme="minorHAnsi" w:eastAsia="Cambria" w:hAnsiTheme="minorHAnsi" w:cs="Cambria"/>
          <w:sz w:val="36"/>
          <w:szCs w:val="36"/>
        </w:rPr>
      </w:pPr>
      <w:r w:rsidRPr="00CD6708">
        <w:rPr>
          <w:rFonts w:asciiTheme="minorHAnsi" w:eastAsia="Cambria" w:hAnsiTheme="minorHAnsi" w:cs="Cambria"/>
          <w:sz w:val="36"/>
          <w:szCs w:val="36"/>
        </w:rPr>
        <w:t>Dr</w:t>
      </w:r>
      <w:r w:rsidRPr="00CD6708">
        <w:rPr>
          <w:rFonts w:asciiTheme="minorHAnsi" w:eastAsia="Cambria" w:hAnsiTheme="minorHAnsi" w:cs="Cambria"/>
          <w:spacing w:val="-1"/>
          <w:sz w:val="36"/>
          <w:szCs w:val="36"/>
        </w:rPr>
        <w:t>a</w:t>
      </w:r>
      <w:r w:rsidRPr="00CD6708">
        <w:rPr>
          <w:rFonts w:asciiTheme="minorHAnsi" w:eastAsia="Cambria" w:hAnsiTheme="minorHAnsi" w:cs="Cambria"/>
          <w:sz w:val="36"/>
          <w:szCs w:val="36"/>
        </w:rPr>
        <w:t xml:space="preserve">g any </w:t>
      </w:r>
      <w:r w:rsidR="006E7F1B" w:rsidRPr="00CD6708">
        <w:rPr>
          <w:rFonts w:asciiTheme="minorHAnsi" w:eastAsia="Cambria" w:hAnsiTheme="minorHAnsi" w:cs="Cambria"/>
          <w:spacing w:val="1"/>
          <w:sz w:val="36"/>
          <w:szCs w:val="36"/>
        </w:rPr>
        <w:t>mirror</w:t>
      </w:r>
      <w:r w:rsidRPr="00CD6708">
        <w:rPr>
          <w:rFonts w:asciiTheme="minorHAnsi" w:eastAsia="Cambria" w:hAnsiTheme="minorHAnsi" w:cs="Cambria"/>
          <w:sz w:val="36"/>
          <w:szCs w:val="36"/>
        </w:rPr>
        <w:t xml:space="preserve"> </w:t>
      </w:r>
      <w:r w:rsidRPr="00CD6708">
        <w:rPr>
          <w:rFonts w:asciiTheme="minorHAnsi" w:eastAsia="Cambria" w:hAnsiTheme="minorHAnsi" w:cs="Cambria"/>
          <w:spacing w:val="-2"/>
          <w:sz w:val="36"/>
          <w:szCs w:val="36"/>
        </w:rPr>
        <w:t>f</w:t>
      </w:r>
      <w:r w:rsidRPr="00CD6708">
        <w:rPr>
          <w:rFonts w:asciiTheme="minorHAnsi" w:eastAsia="Cambria" w:hAnsiTheme="minorHAnsi" w:cs="Cambria"/>
          <w:spacing w:val="2"/>
          <w:sz w:val="36"/>
          <w:szCs w:val="36"/>
        </w:rPr>
        <w:t>r</w:t>
      </w:r>
      <w:r w:rsidRPr="00CD6708">
        <w:rPr>
          <w:rFonts w:asciiTheme="minorHAnsi" w:eastAsia="Cambria" w:hAnsiTheme="minorHAnsi" w:cs="Cambria"/>
          <w:sz w:val="36"/>
          <w:szCs w:val="36"/>
        </w:rPr>
        <w:t>om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 xml:space="preserve"> </w:t>
      </w:r>
      <w:r w:rsidR="006E7F1B" w:rsidRPr="00CD6708">
        <w:rPr>
          <w:rFonts w:asciiTheme="minorHAnsi" w:eastAsia="Cambria" w:hAnsiTheme="minorHAnsi" w:cs="Cambria"/>
          <w:sz w:val="36"/>
          <w:szCs w:val="36"/>
        </w:rPr>
        <w:t xml:space="preserve">mirror’s </w:t>
      </w:r>
      <w:r w:rsidRPr="00CD6708">
        <w:rPr>
          <w:rFonts w:asciiTheme="minorHAnsi" w:eastAsia="Cambria" w:hAnsiTheme="minorHAnsi" w:cs="Cambria"/>
          <w:sz w:val="36"/>
          <w:szCs w:val="36"/>
        </w:rPr>
        <w:t>t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>o</w:t>
      </w:r>
      <w:r w:rsidRPr="00CD6708">
        <w:rPr>
          <w:rFonts w:asciiTheme="minorHAnsi" w:eastAsia="Cambria" w:hAnsiTheme="minorHAnsi" w:cs="Cambria"/>
          <w:spacing w:val="-1"/>
          <w:sz w:val="36"/>
          <w:szCs w:val="36"/>
        </w:rPr>
        <w:t>o</w:t>
      </w:r>
      <w:r w:rsidRPr="00CD6708">
        <w:rPr>
          <w:rFonts w:asciiTheme="minorHAnsi" w:eastAsia="Cambria" w:hAnsiTheme="minorHAnsi" w:cs="Cambria"/>
          <w:sz w:val="36"/>
          <w:szCs w:val="36"/>
        </w:rPr>
        <w:t>lbar</w:t>
      </w:r>
    </w:p>
    <w:p w:rsidR="006E7F1B" w:rsidRPr="00CD6708" w:rsidRDefault="006E7F1B" w:rsidP="006E7F1B">
      <w:pPr>
        <w:rPr>
          <w:rFonts w:asciiTheme="minorHAnsi" w:hAnsiTheme="minorHAnsi"/>
        </w:rPr>
      </w:pPr>
    </w:p>
    <w:p w:rsidR="006E7F1B" w:rsidRPr="00CD6708" w:rsidRDefault="006E7F1B">
      <w:pPr>
        <w:ind w:left="140"/>
        <w:rPr>
          <w:rFonts w:asciiTheme="minorHAnsi" w:hAnsiTheme="minorHAnsi"/>
        </w:rPr>
      </w:pPr>
    </w:p>
    <w:p w:rsidR="006E7F1B" w:rsidRPr="00CD6708" w:rsidRDefault="006E7F1B" w:rsidP="006E7F1B">
      <w:pPr>
        <w:rPr>
          <w:rFonts w:asciiTheme="minorHAnsi" w:hAnsiTheme="minorHAnsi"/>
        </w:rPr>
      </w:pPr>
    </w:p>
    <w:p w:rsidR="006E7F1B" w:rsidRPr="00CD6708" w:rsidRDefault="00716FE7" w:rsidP="006E7F1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619760</wp:posOffset>
            </wp:positionV>
            <wp:extent cx="191770" cy="738505"/>
            <wp:effectExtent l="19050" t="0" r="0" b="0"/>
            <wp:wrapTight wrapText="bothSides">
              <wp:wrapPolygon edited="0">
                <wp:start x="10728" y="0"/>
                <wp:lineTo x="-2146" y="8358"/>
                <wp:lineTo x="2146" y="17830"/>
                <wp:lineTo x="10728" y="21173"/>
                <wp:lineTo x="21457" y="21173"/>
                <wp:lineTo x="21457" y="19501"/>
                <wp:lineTo x="12874" y="8915"/>
                <wp:lineTo x="21457" y="1114"/>
                <wp:lineTo x="21457" y="0"/>
                <wp:lineTo x="10728" y="0"/>
              </wp:wrapPolygon>
            </wp:wrapTight>
            <wp:docPr id="5" name="Picture 4" descr="C:\Users\Isha Tech\Desktop\New folder\pro3rd\conv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ha Tech\Desktop\New folder\pro3rd\conve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1868" r="41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08EC">
        <w:rPr>
          <w:rFonts w:asciiTheme="minorHAnsi" w:hAnsiTheme="minorHAnsi"/>
          <w:noProof/>
        </w:rPr>
        <w:pict>
          <v:shape id="_x0000_s1050" type="#_x0000_t32" style="position:absolute;margin-left:134.75pt;margin-top:79pt;width:19.4pt;height:6.9pt;z-index:251680768;mso-position-horizontal-relative:text;mso-position-vertical-relative:text" o:connectortype="straight" strokecolor="red">
            <v:stroke endarrow="block"/>
          </v:shape>
        </w:pict>
      </w:r>
      <w:r w:rsidR="00FE08EC">
        <w:rPr>
          <w:rFonts w:asciiTheme="minorHAnsi" w:hAnsiTheme="minorHAnsi"/>
          <w:noProof/>
        </w:rPr>
        <w:pict>
          <v:shape id="_x0000_s1051" type="#_x0000_t32" style="position:absolute;margin-left:171.85pt;margin-top:91.6pt;width:19.4pt;height:6.9pt;z-index:251681792;mso-position-horizontal-relative:text;mso-position-vertical-relative:text" o:connectortype="straight" strokecolor="red">
            <v:stroke endarrow="block"/>
          </v:shape>
        </w:pict>
      </w:r>
      <w:r w:rsidR="00FE08EC">
        <w:rPr>
          <w:rFonts w:asciiTheme="minorHAnsi" w:hAnsiTheme="minorHAnsi"/>
          <w:noProof/>
        </w:rPr>
        <w:pict>
          <v:shape id="_x0000_s1049" type="#_x0000_t32" style="position:absolute;margin-left:83.65pt;margin-top:64.3pt;width:19.4pt;height:6.9pt;z-index:251679744;mso-position-horizontal-relative:text;mso-position-vertical-relative:text" o:connectortype="straight" strokecolor="red">
            <v:stroke endarrow="block"/>
          </v:shape>
        </w:pict>
      </w:r>
      <w:r w:rsidR="00FE08EC">
        <w:rPr>
          <w:rFonts w:asciiTheme="minorHAnsi" w:hAnsiTheme="minorHAnsi"/>
          <w:noProof/>
        </w:rPr>
        <w:pict>
          <v:shape id="_x0000_s1048" type="#_x0000_t32" style="position:absolute;margin-left:45.75pt;margin-top:52.3pt;width:19.4pt;height:6.9pt;z-index:251678720;mso-position-horizontal-relative:text;mso-position-vertical-relative:text" o:connectortype="straight" strokecolor="red">
            <v:stroke endarrow="block"/>
          </v:shape>
        </w:pict>
      </w:r>
    </w:p>
    <w:p w:rsidR="006D2BFB" w:rsidRPr="00CD6708" w:rsidRDefault="006D2BFB">
      <w:pPr>
        <w:spacing w:before="2" w:line="240" w:lineRule="exact"/>
        <w:rPr>
          <w:rFonts w:asciiTheme="minorHAnsi" w:hAnsiTheme="minorHAnsi"/>
          <w:sz w:val="24"/>
          <w:szCs w:val="24"/>
        </w:rPr>
      </w:pPr>
    </w:p>
    <w:p w:rsidR="006D2BFB" w:rsidRPr="00CD6708" w:rsidRDefault="002F42F0" w:rsidP="00547A08">
      <w:pPr>
        <w:ind w:left="270" w:right="50"/>
        <w:jc w:val="center"/>
        <w:rPr>
          <w:rFonts w:asciiTheme="minorHAnsi" w:eastAsia="Cambria" w:hAnsiTheme="minorHAnsi" w:cs="Cambria"/>
          <w:sz w:val="32"/>
          <w:szCs w:val="32"/>
        </w:rPr>
        <w:sectPr w:rsidR="006D2BFB" w:rsidRPr="00CD6708">
          <w:pgSz w:w="11920" w:h="16840"/>
          <w:pgMar w:top="980" w:right="1660" w:bottom="280" w:left="1660" w:header="795" w:footer="0" w:gutter="0"/>
          <w:cols w:space="720"/>
        </w:sectPr>
      </w:pPr>
      <w:r w:rsidRPr="00CD6708">
        <w:rPr>
          <w:rFonts w:asciiTheme="minorHAnsi" w:eastAsia="Cambria" w:hAnsiTheme="minorHAnsi" w:cs="Cambria"/>
          <w:sz w:val="32"/>
          <w:szCs w:val="32"/>
        </w:rPr>
        <w:t>Drop</w:t>
      </w:r>
      <w:r w:rsidRPr="00CD6708">
        <w:rPr>
          <w:rFonts w:asciiTheme="minorHAnsi" w:eastAsia="Cambria" w:hAnsiTheme="minorHAnsi" w:cs="Cambria"/>
          <w:spacing w:val="-7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32"/>
        </w:rPr>
        <w:t>the</w:t>
      </w:r>
      <w:r w:rsidRPr="00CD6708">
        <w:rPr>
          <w:rFonts w:asciiTheme="minorHAnsi" w:eastAsia="Cambria" w:hAnsiTheme="minorHAnsi" w:cs="Cambria"/>
          <w:spacing w:val="-3"/>
          <w:sz w:val="32"/>
          <w:szCs w:val="32"/>
        </w:rPr>
        <w:t xml:space="preserve"> </w:t>
      </w:r>
      <w:proofErr w:type="gramStart"/>
      <w:r w:rsidR="006E7F1B" w:rsidRPr="00CD6708">
        <w:rPr>
          <w:rFonts w:asciiTheme="minorHAnsi" w:eastAsia="Cambria" w:hAnsiTheme="minorHAnsi" w:cs="Cambria"/>
          <w:sz w:val="36"/>
          <w:szCs w:val="36"/>
        </w:rPr>
        <w:t>mirror</w:t>
      </w:r>
      <w:r w:rsidR="006E7F1B" w:rsidRPr="00CD6708">
        <w:rPr>
          <w:rFonts w:asciiTheme="minorHAnsi" w:eastAsia="Cambria" w:hAnsiTheme="minorHAnsi" w:cs="Cambria"/>
          <w:spacing w:val="2"/>
          <w:sz w:val="32"/>
          <w:szCs w:val="32"/>
        </w:rPr>
        <w:t xml:space="preserve">  </w:t>
      </w:r>
      <w:r w:rsidRPr="00CD6708">
        <w:rPr>
          <w:rFonts w:asciiTheme="minorHAnsi" w:eastAsia="Cambria" w:hAnsiTheme="minorHAnsi" w:cs="Cambria"/>
          <w:spacing w:val="2"/>
          <w:sz w:val="32"/>
          <w:szCs w:val="32"/>
        </w:rPr>
        <w:t>i</w:t>
      </w:r>
      <w:r w:rsidRPr="00CD6708">
        <w:rPr>
          <w:rFonts w:asciiTheme="minorHAnsi" w:eastAsia="Cambria" w:hAnsiTheme="minorHAnsi" w:cs="Cambria"/>
          <w:sz w:val="32"/>
          <w:szCs w:val="32"/>
        </w:rPr>
        <w:t>n</w:t>
      </w:r>
      <w:proofErr w:type="gramEnd"/>
      <w:r w:rsidRPr="00CD6708">
        <w:rPr>
          <w:rFonts w:asciiTheme="minorHAnsi" w:eastAsia="Cambria" w:hAnsiTheme="minorHAnsi" w:cs="Cambria"/>
          <w:spacing w:val="-3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spacing w:val="2"/>
          <w:sz w:val="32"/>
          <w:szCs w:val="32"/>
        </w:rPr>
        <w:t>t</w:t>
      </w:r>
      <w:r w:rsidRPr="00CD6708">
        <w:rPr>
          <w:rFonts w:asciiTheme="minorHAnsi" w:eastAsia="Cambria" w:hAnsiTheme="minorHAnsi" w:cs="Cambria"/>
          <w:spacing w:val="-1"/>
          <w:sz w:val="32"/>
          <w:szCs w:val="32"/>
        </w:rPr>
        <w:t>h</w:t>
      </w:r>
      <w:r w:rsidRPr="00CD6708">
        <w:rPr>
          <w:rFonts w:asciiTheme="minorHAnsi" w:eastAsia="Cambria" w:hAnsiTheme="minorHAnsi" w:cs="Cambria"/>
          <w:sz w:val="32"/>
          <w:szCs w:val="32"/>
        </w:rPr>
        <w:t>e</w:t>
      </w:r>
      <w:r w:rsidRPr="00CD6708">
        <w:rPr>
          <w:rFonts w:asciiTheme="minorHAnsi" w:eastAsia="Cambria" w:hAnsiTheme="minorHAnsi" w:cs="Cambria"/>
          <w:spacing w:val="-3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32"/>
        </w:rPr>
        <w:t>e</w:t>
      </w:r>
      <w:r w:rsidRPr="00CD6708">
        <w:rPr>
          <w:rFonts w:asciiTheme="minorHAnsi" w:eastAsia="Cambria" w:hAnsiTheme="minorHAnsi" w:cs="Cambria"/>
          <w:spacing w:val="2"/>
          <w:sz w:val="32"/>
          <w:szCs w:val="32"/>
        </w:rPr>
        <w:t>x</w:t>
      </w:r>
      <w:r w:rsidRPr="00CD6708">
        <w:rPr>
          <w:rFonts w:asciiTheme="minorHAnsi" w:eastAsia="Cambria" w:hAnsiTheme="minorHAnsi" w:cs="Cambria"/>
          <w:sz w:val="32"/>
          <w:szCs w:val="32"/>
        </w:rPr>
        <w:t>peri</w:t>
      </w:r>
      <w:r w:rsidRPr="00CD6708">
        <w:rPr>
          <w:rFonts w:asciiTheme="minorHAnsi" w:eastAsia="Cambria" w:hAnsiTheme="minorHAnsi" w:cs="Cambria"/>
          <w:spacing w:val="1"/>
          <w:sz w:val="32"/>
          <w:szCs w:val="32"/>
        </w:rPr>
        <w:t>m</w:t>
      </w:r>
      <w:r w:rsidRPr="00CD6708">
        <w:rPr>
          <w:rFonts w:asciiTheme="minorHAnsi" w:eastAsia="Cambria" w:hAnsiTheme="minorHAnsi" w:cs="Cambria"/>
          <w:sz w:val="32"/>
          <w:szCs w:val="32"/>
        </w:rPr>
        <w:t>en</w:t>
      </w:r>
      <w:r w:rsidRPr="00CD6708">
        <w:rPr>
          <w:rFonts w:asciiTheme="minorHAnsi" w:eastAsia="Cambria" w:hAnsiTheme="minorHAnsi" w:cs="Cambria"/>
          <w:spacing w:val="2"/>
          <w:sz w:val="32"/>
          <w:szCs w:val="32"/>
        </w:rPr>
        <w:t>t</w:t>
      </w:r>
      <w:r w:rsidRPr="00CD6708">
        <w:rPr>
          <w:rFonts w:asciiTheme="minorHAnsi" w:eastAsia="Cambria" w:hAnsiTheme="minorHAnsi" w:cs="Cambria"/>
          <w:sz w:val="32"/>
          <w:szCs w:val="32"/>
        </w:rPr>
        <w:t>al</w:t>
      </w:r>
      <w:r w:rsidRPr="00CD6708">
        <w:rPr>
          <w:rFonts w:asciiTheme="minorHAnsi" w:eastAsia="Cambria" w:hAnsiTheme="minorHAnsi" w:cs="Cambria"/>
          <w:spacing w:val="-18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spacing w:val="2"/>
          <w:w w:val="99"/>
          <w:sz w:val="32"/>
          <w:szCs w:val="32"/>
        </w:rPr>
        <w:t>a</w:t>
      </w:r>
      <w:r w:rsidRPr="00CD6708">
        <w:rPr>
          <w:rFonts w:asciiTheme="minorHAnsi" w:eastAsia="Cambria" w:hAnsiTheme="minorHAnsi" w:cs="Cambria"/>
          <w:w w:val="99"/>
          <w:sz w:val="32"/>
          <w:szCs w:val="32"/>
        </w:rPr>
        <w:t>rea</w:t>
      </w:r>
    </w:p>
    <w:p w:rsidR="006D2BFB" w:rsidRPr="00CD6708" w:rsidRDefault="006D2BFB">
      <w:pPr>
        <w:spacing w:before="9" w:line="180" w:lineRule="exact"/>
        <w:rPr>
          <w:rFonts w:asciiTheme="minorHAnsi" w:hAnsiTheme="minorHAnsi"/>
          <w:sz w:val="19"/>
          <w:szCs w:val="19"/>
        </w:rPr>
      </w:pPr>
    </w:p>
    <w:p w:rsidR="006D2BFB" w:rsidRPr="00CD6708" w:rsidRDefault="006D2BFB">
      <w:pPr>
        <w:ind w:left="140"/>
        <w:rPr>
          <w:rFonts w:asciiTheme="minorHAnsi" w:hAnsiTheme="minorHAnsi"/>
        </w:rPr>
      </w:pPr>
    </w:p>
    <w:p w:rsidR="006D2BFB" w:rsidRDefault="006D2BFB">
      <w:pPr>
        <w:spacing w:before="3" w:line="240" w:lineRule="exact"/>
        <w:rPr>
          <w:rFonts w:asciiTheme="minorHAnsi" w:hAnsiTheme="minorHAnsi"/>
          <w:noProof/>
          <w:sz w:val="24"/>
          <w:szCs w:val="24"/>
        </w:rPr>
      </w:pPr>
    </w:p>
    <w:p w:rsidR="00C34B9A" w:rsidRDefault="00C34B9A">
      <w:pPr>
        <w:spacing w:before="3" w:line="240" w:lineRule="exact"/>
        <w:rPr>
          <w:rFonts w:asciiTheme="minorHAnsi" w:hAnsiTheme="minorHAnsi"/>
          <w:noProof/>
          <w:sz w:val="24"/>
          <w:szCs w:val="24"/>
        </w:rPr>
      </w:pPr>
    </w:p>
    <w:p w:rsidR="00C34B9A" w:rsidRDefault="00C34B9A">
      <w:pPr>
        <w:spacing w:before="3" w:line="240" w:lineRule="exact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-261620</wp:posOffset>
            </wp:positionH>
            <wp:positionV relativeFrom="paragraph">
              <wp:posOffset>144780</wp:posOffset>
            </wp:positionV>
            <wp:extent cx="5427980" cy="2936240"/>
            <wp:effectExtent l="19050" t="0" r="1270" b="0"/>
            <wp:wrapTight wrapText="bothSides">
              <wp:wrapPolygon edited="0">
                <wp:start x="-76" y="0"/>
                <wp:lineTo x="-76" y="21441"/>
                <wp:lineTo x="21605" y="21441"/>
                <wp:lineTo x="21605" y="0"/>
                <wp:lineTo x="-76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163" b="10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4B9A" w:rsidRDefault="00C34B9A">
      <w:pPr>
        <w:spacing w:before="3" w:line="240" w:lineRule="exact"/>
        <w:rPr>
          <w:rFonts w:asciiTheme="minorHAnsi" w:hAnsiTheme="minorHAnsi"/>
          <w:noProof/>
          <w:sz w:val="24"/>
          <w:szCs w:val="24"/>
        </w:rPr>
      </w:pPr>
    </w:p>
    <w:p w:rsidR="00C34B9A" w:rsidRPr="00CD6708" w:rsidRDefault="00C34B9A">
      <w:pPr>
        <w:spacing w:before="3" w:line="240" w:lineRule="exact"/>
        <w:rPr>
          <w:rFonts w:asciiTheme="minorHAnsi" w:hAnsiTheme="minorHAnsi"/>
          <w:sz w:val="24"/>
          <w:szCs w:val="24"/>
        </w:rPr>
      </w:pPr>
    </w:p>
    <w:p w:rsidR="006D2BFB" w:rsidRPr="00CD6708" w:rsidRDefault="006E7F1B" w:rsidP="00C34B9A">
      <w:pPr>
        <w:spacing w:before="9"/>
        <w:ind w:right="1063"/>
        <w:jc w:val="center"/>
        <w:rPr>
          <w:rFonts w:asciiTheme="minorHAnsi" w:eastAsia="Cambria" w:hAnsiTheme="minorHAnsi" w:cs="Cambria"/>
          <w:sz w:val="36"/>
          <w:szCs w:val="36"/>
        </w:rPr>
      </w:pPr>
      <w:r w:rsidRPr="00CD6708">
        <w:rPr>
          <w:rFonts w:asciiTheme="minorHAnsi" w:eastAsia="Cambria" w:hAnsiTheme="minorHAnsi" w:cs="Cambria"/>
          <w:sz w:val="36"/>
          <w:szCs w:val="36"/>
        </w:rPr>
        <w:t>Mirror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1"/>
          <w:sz w:val="36"/>
          <w:szCs w:val="36"/>
        </w:rPr>
        <w:t>w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i</w:t>
      </w:r>
      <w:r w:rsidR="002F42F0" w:rsidRPr="00CD6708">
        <w:rPr>
          <w:rFonts w:asciiTheme="minorHAnsi" w:eastAsia="Cambria" w:hAnsiTheme="minorHAnsi" w:cs="Cambria"/>
          <w:spacing w:val="1"/>
          <w:sz w:val="36"/>
          <w:szCs w:val="36"/>
        </w:rPr>
        <w:t>l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l ap</w:t>
      </w:r>
      <w:r w:rsidR="002F42F0" w:rsidRPr="00CD6708">
        <w:rPr>
          <w:rFonts w:asciiTheme="minorHAnsi" w:eastAsia="Cambria" w:hAnsiTheme="minorHAnsi" w:cs="Cambria"/>
          <w:spacing w:val="-2"/>
          <w:sz w:val="36"/>
          <w:szCs w:val="36"/>
        </w:rPr>
        <w:t>p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e</w:t>
      </w:r>
      <w:r w:rsidR="002F42F0" w:rsidRPr="00CD6708">
        <w:rPr>
          <w:rFonts w:asciiTheme="minorHAnsi" w:eastAsia="Cambria" w:hAnsiTheme="minorHAnsi" w:cs="Cambria"/>
          <w:spacing w:val="1"/>
          <w:sz w:val="36"/>
          <w:szCs w:val="36"/>
        </w:rPr>
        <w:t>a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r in t</w:t>
      </w:r>
      <w:r w:rsidR="002F42F0" w:rsidRPr="00CD6708">
        <w:rPr>
          <w:rFonts w:asciiTheme="minorHAnsi" w:eastAsia="Cambria" w:hAnsiTheme="minorHAnsi" w:cs="Cambria"/>
          <w:spacing w:val="1"/>
          <w:sz w:val="36"/>
          <w:szCs w:val="36"/>
        </w:rPr>
        <w:t>h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 xml:space="preserve">e </w:t>
      </w:r>
      <w:proofErr w:type="gramStart"/>
      <w:r w:rsidR="002F42F0" w:rsidRPr="00CD6708">
        <w:rPr>
          <w:rFonts w:asciiTheme="minorHAnsi" w:eastAsia="Cambria" w:hAnsiTheme="minorHAnsi" w:cs="Cambria"/>
          <w:sz w:val="36"/>
          <w:szCs w:val="36"/>
        </w:rPr>
        <w:t>exp</w:t>
      </w:r>
      <w:r w:rsidR="002F42F0" w:rsidRPr="00CD6708">
        <w:rPr>
          <w:rFonts w:asciiTheme="minorHAnsi" w:eastAsia="Cambria" w:hAnsiTheme="minorHAnsi" w:cs="Cambria"/>
          <w:spacing w:val="-1"/>
          <w:sz w:val="36"/>
          <w:szCs w:val="36"/>
        </w:rPr>
        <w:t>e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r</w:t>
      </w:r>
      <w:r w:rsidR="002F42F0" w:rsidRPr="00CD6708">
        <w:rPr>
          <w:rFonts w:asciiTheme="minorHAnsi" w:eastAsia="Cambria" w:hAnsiTheme="minorHAnsi" w:cs="Cambria"/>
          <w:spacing w:val="-2"/>
          <w:sz w:val="36"/>
          <w:szCs w:val="36"/>
        </w:rPr>
        <w:t>i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men</w:t>
      </w:r>
      <w:r w:rsidR="002F42F0" w:rsidRPr="00CD6708">
        <w:rPr>
          <w:rFonts w:asciiTheme="minorHAnsi" w:eastAsia="Cambria" w:hAnsiTheme="minorHAnsi" w:cs="Cambria"/>
          <w:spacing w:val="1"/>
          <w:sz w:val="36"/>
          <w:szCs w:val="36"/>
        </w:rPr>
        <w:t>t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 xml:space="preserve">al </w:t>
      </w:r>
      <w:r w:rsidR="00C34B9A">
        <w:rPr>
          <w:rFonts w:asciiTheme="minorHAnsi" w:eastAsia="Cambria" w:hAnsiTheme="minorHAnsi" w:cs="Cambria"/>
          <w:sz w:val="36"/>
          <w:szCs w:val="36"/>
        </w:rPr>
        <w:t xml:space="preserve"> </w:t>
      </w:r>
      <w:r w:rsidR="002F42F0" w:rsidRPr="00CD6708">
        <w:rPr>
          <w:rFonts w:asciiTheme="minorHAnsi" w:eastAsia="Cambria" w:hAnsiTheme="minorHAnsi" w:cs="Cambria"/>
          <w:sz w:val="36"/>
          <w:szCs w:val="36"/>
        </w:rPr>
        <w:t>area</w:t>
      </w:r>
      <w:proofErr w:type="gramEnd"/>
    </w:p>
    <w:p w:rsidR="006D2BFB" w:rsidRPr="00CD6708" w:rsidRDefault="006D2BFB">
      <w:pPr>
        <w:spacing w:before="9" w:line="140" w:lineRule="exact"/>
        <w:rPr>
          <w:rFonts w:asciiTheme="minorHAnsi" w:hAnsiTheme="minorHAnsi"/>
          <w:sz w:val="15"/>
          <w:szCs w:val="15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D2BFB" w:rsidRPr="00CD6708" w:rsidRDefault="006D2BFB">
      <w:pPr>
        <w:spacing w:line="200" w:lineRule="exact"/>
        <w:rPr>
          <w:rFonts w:asciiTheme="minorHAnsi" w:hAnsiTheme="minorHAnsi"/>
        </w:rPr>
      </w:pPr>
    </w:p>
    <w:p w:rsidR="006E7F1B" w:rsidRPr="00CD6708" w:rsidRDefault="00C34B9A">
      <w:pPr>
        <w:spacing w:line="200" w:lineRule="exact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118110</wp:posOffset>
            </wp:positionV>
            <wp:extent cx="5458460" cy="2936240"/>
            <wp:effectExtent l="19050" t="0" r="8890" b="0"/>
            <wp:wrapTight wrapText="bothSides">
              <wp:wrapPolygon edited="0">
                <wp:start x="-75" y="0"/>
                <wp:lineTo x="-75" y="21441"/>
                <wp:lineTo x="21635" y="21441"/>
                <wp:lineTo x="21635" y="0"/>
                <wp:lineTo x="-75" y="0"/>
              </wp:wrapPolygon>
            </wp:wrapTight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163" b="11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7F1B" w:rsidRPr="00CD6708" w:rsidRDefault="006E7F1B">
      <w:pPr>
        <w:spacing w:line="200" w:lineRule="exact"/>
        <w:rPr>
          <w:rFonts w:asciiTheme="minorHAnsi" w:hAnsiTheme="minorHAnsi"/>
        </w:rPr>
      </w:pPr>
    </w:p>
    <w:p w:rsidR="00C34B9A" w:rsidRDefault="00C34B9A" w:rsidP="00C34B9A">
      <w:pPr>
        <w:spacing w:line="200" w:lineRule="exact"/>
        <w:rPr>
          <w:rFonts w:asciiTheme="minorHAnsi" w:hAnsiTheme="minorHAnsi"/>
          <w:noProof/>
        </w:rPr>
      </w:pPr>
    </w:p>
    <w:p w:rsidR="006D2BFB" w:rsidRPr="00C34B9A" w:rsidRDefault="002F42F0" w:rsidP="00C34B9A">
      <w:pPr>
        <w:spacing w:before="7"/>
        <w:ind w:right="50"/>
        <w:jc w:val="center"/>
        <w:rPr>
          <w:rFonts w:asciiTheme="minorHAnsi" w:eastAsia="Cambria" w:hAnsiTheme="minorHAnsi" w:cs="Cambria"/>
          <w:sz w:val="36"/>
          <w:szCs w:val="44"/>
        </w:rPr>
        <w:sectPr w:rsidR="006D2BFB" w:rsidRPr="00C34B9A">
          <w:headerReference w:type="default" r:id="rId21"/>
          <w:pgSz w:w="11920" w:h="16840"/>
          <w:pgMar w:top="960" w:right="1660" w:bottom="280" w:left="1660" w:header="771" w:footer="0" w:gutter="0"/>
          <w:cols w:space="720"/>
        </w:sectPr>
      </w:pPr>
      <w:r w:rsidRPr="00C34B9A">
        <w:rPr>
          <w:rFonts w:asciiTheme="minorHAnsi" w:eastAsia="Cambria" w:hAnsiTheme="minorHAnsi" w:cs="Cambria"/>
          <w:sz w:val="36"/>
          <w:szCs w:val="44"/>
        </w:rPr>
        <w:t>Just</w:t>
      </w:r>
      <w:r w:rsidRPr="00C34B9A">
        <w:rPr>
          <w:rFonts w:asciiTheme="minorHAnsi" w:eastAsia="Cambria" w:hAnsiTheme="minorHAnsi" w:cs="Cambria"/>
          <w:spacing w:val="-7"/>
          <w:sz w:val="36"/>
          <w:szCs w:val="44"/>
        </w:rPr>
        <w:t xml:space="preserve"> </w:t>
      </w:r>
      <w:r w:rsidRPr="00C34B9A">
        <w:rPr>
          <w:rFonts w:asciiTheme="minorHAnsi" w:eastAsia="Cambria" w:hAnsiTheme="minorHAnsi" w:cs="Cambria"/>
          <w:sz w:val="36"/>
          <w:szCs w:val="44"/>
        </w:rPr>
        <w:t>c</w:t>
      </w:r>
      <w:r w:rsidRPr="00C34B9A">
        <w:rPr>
          <w:rFonts w:asciiTheme="minorHAnsi" w:eastAsia="Cambria" w:hAnsiTheme="minorHAnsi" w:cs="Cambria"/>
          <w:spacing w:val="1"/>
          <w:sz w:val="36"/>
          <w:szCs w:val="44"/>
        </w:rPr>
        <w:t>l</w:t>
      </w:r>
      <w:r w:rsidRPr="00C34B9A">
        <w:rPr>
          <w:rFonts w:asciiTheme="minorHAnsi" w:eastAsia="Cambria" w:hAnsiTheme="minorHAnsi" w:cs="Cambria"/>
          <w:sz w:val="36"/>
          <w:szCs w:val="44"/>
        </w:rPr>
        <w:t>ick</w:t>
      </w:r>
      <w:r w:rsidRPr="00C34B9A">
        <w:rPr>
          <w:rFonts w:asciiTheme="minorHAnsi" w:eastAsia="Cambria" w:hAnsiTheme="minorHAnsi" w:cs="Cambria"/>
          <w:spacing w:val="-5"/>
          <w:sz w:val="36"/>
          <w:szCs w:val="44"/>
        </w:rPr>
        <w:t xml:space="preserve"> </w:t>
      </w:r>
      <w:r w:rsidRPr="00C34B9A">
        <w:rPr>
          <w:rFonts w:asciiTheme="minorHAnsi" w:eastAsia="Cambria" w:hAnsiTheme="minorHAnsi" w:cs="Cambria"/>
          <w:spacing w:val="2"/>
          <w:sz w:val="36"/>
          <w:szCs w:val="44"/>
        </w:rPr>
        <w:t>o</w:t>
      </w:r>
      <w:r w:rsidRPr="00C34B9A">
        <w:rPr>
          <w:rFonts w:asciiTheme="minorHAnsi" w:eastAsia="Cambria" w:hAnsiTheme="minorHAnsi" w:cs="Cambria"/>
          <w:sz w:val="36"/>
          <w:szCs w:val="44"/>
        </w:rPr>
        <w:t>n</w:t>
      </w:r>
      <w:r w:rsidRPr="00C34B9A">
        <w:rPr>
          <w:rFonts w:asciiTheme="minorHAnsi" w:eastAsia="Cambria" w:hAnsiTheme="minorHAnsi" w:cs="Cambria"/>
          <w:spacing w:val="-5"/>
          <w:sz w:val="36"/>
          <w:szCs w:val="44"/>
        </w:rPr>
        <w:t xml:space="preserve"> </w:t>
      </w:r>
      <w:r w:rsidRPr="00C34B9A">
        <w:rPr>
          <w:rFonts w:asciiTheme="minorHAnsi" w:eastAsia="Cambria" w:hAnsiTheme="minorHAnsi" w:cs="Cambria"/>
          <w:sz w:val="36"/>
          <w:szCs w:val="44"/>
        </w:rPr>
        <w:t>one</w:t>
      </w:r>
      <w:r w:rsidRPr="00C34B9A">
        <w:rPr>
          <w:rFonts w:asciiTheme="minorHAnsi" w:eastAsia="Cambria" w:hAnsiTheme="minorHAnsi" w:cs="Cambria"/>
          <w:spacing w:val="-7"/>
          <w:sz w:val="36"/>
          <w:szCs w:val="44"/>
        </w:rPr>
        <w:t xml:space="preserve"> </w:t>
      </w:r>
      <w:r w:rsidRPr="00C34B9A">
        <w:rPr>
          <w:rFonts w:asciiTheme="minorHAnsi" w:eastAsia="Cambria" w:hAnsiTheme="minorHAnsi" w:cs="Cambria"/>
          <w:sz w:val="36"/>
          <w:szCs w:val="44"/>
        </w:rPr>
        <w:t>of</w:t>
      </w:r>
      <w:r w:rsidRPr="00C34B9A">
        <w:rPr>
          <w:rFonts w:asciiTheme="minorHAnsi" w:eastAsia="Cambria" w:hAnsiTheme="minorHAnsi" w:cs="Cambria"/>
          <w:spacing w:val="-4"/>
          <w:sz w:val="36"/>
          <w:szCs w:val="44"/>
        </w:rPr>
        <w:t xml:space="preserve"> </w:t>
      </w:r>
      <w:r w:rsidRPr="00C34B9A">
        <w:rPr>
          <w:rFonts w:asciiTheme="minorHAnsi" w:eastAsia="Cambria" w:hAnsiTheme="minorHAnsi" w:cs="Cambria"/>
          <w:sz w:val="36"/>
          <w:szCs w:val="44"/>
        </w:rPr>
        <w:t>the</w:t>
      </w:r>
      <w:r w:rsidRPr="00C34B9A">
        <w:rPr>
          <w:rFonts w:asciiTheme="minorHAnsi" w:eastAsia="Cambria" w:hAnsiTheme="minorHAnsi" w:cs="Cambria"/>
          <w:spacing w:val="-4"/>
          <w:sz w:val="36"/>
          <w:szCs w:val="44"/>
        </w:rPr>
        <w:t xml:space="preserve"> </w:t>
      </w:r>
      <w:r w:rsidRPr="00C34B9A">
        <w:rPr>
          <w:rFonts w:asciiTheme="minorHAnsi" w:eastAsia="Cambria" w:hAnsiTheme="minorHAnsi" w:cs="Cambria"/>
          <w:w w:val="99"/>
          <w:sz w:val="36"/>
          <w:szCs w:val="44"/>
        </w:rPr>
        <w:t>ob</w:t>
      </w:r>
      <w:r w:rsidRPr="00C34B9A">
        <w:rPr>
          <w:rFonts w:asciiTheme="minorHAnsi" w:eastAsia="Cambria" w:hAnsiTheme="minorHAnsi" w:cs="Cambria"/>
          <w:spacing w:val="1"/>
          <w:w w:val="99"/>
          <w:sz w:val="36"/>
          <w:szCs w:val="44"/>
        </w:rPr>
        <w:t>j</w:t>
      </w:r>
      <w:r w:rsidRPr="00C34B9A">
        <w:rPr>
          <w:rFonts w:asciiTheme="minorHAnsi" w:eastAsia="Cambria" w:hAnsiTheme="minorHAnsi" w:cs="Cambria"/>
          <w:w w:val="99"/>
          <w:sz w:val="36"/>
          <w:szCs w:val="44"/>
        </w:rPr>
        <w:t>ects</w:t>
      </w:r>
    </w:p>
    <w:p w:rsidR="006D2BFB" w:rsidRPr="00CD6708" w:rsidRDefault="006D2BFB">
      <w:pPr>
        <w:spacing w:before="9" w:line="180" w:lineRule="exact"/>
        <w:rPr>
          <w:rFonts w:asciiTheme="minorHAnsi" w:hAnsiTheme="minorHAnsi"/>
          <w:sz w:val="19"/>
          <w:szCs w:val="19"/>
        </w:rPr>
      </w:pPr>
    </w:p>
    <w:p w:rsidR="006D2BFB" w:rsidRDefault="006D2BFB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-261620</wp:posOffset>
            </wp:positionH>
            <wp:positionV relativeFrom="paragraph">
              <wp:posOffset>307340</wp:posOffset>
            </wp:positionV>
            <wp:extent cx="5440680" cy="2934335"/>
            <wp:effectExtent l="19050" t="0" r="7620" b="0"/>
            <wp:wrapTight wrapText="bothSides">
              <wp:wrapPolygon edited="0">
                <wp:start x="-76" y="0"/>
                <wp:lineTo x="-76" y="21455"/>
                <wp:lineTo x="21630" y="21455"/>
                <wp:lineTo x="21630" y="0"/>
                <wp:lineTo x="-76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736" b="11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Default="00C34B9A" w:rsidP="009C7E4F">
      <w:pPr>
        <w:rPr>
          <w:rFonts w:asciiTheme="minorHAnsi" w:hAnsiTheme="minorHAnsi"/>
        </w:rPr>
      </w:pPr>
    </w:p>
    <w:p w:rsidR="00C34B9A" w:rsidRDefault="00C34B9A">
      <w:pPr>
        <w:ind w:left="791"/>
        <w:rPr>
          <w:rFonts w:asciiTheme="minorHAnsi" w:hAnsiTheme="minorHAnsi"/>
        </w:rPr>
      </w:pPr>
    </w:p>
    <w:p w:rsidR="00C34B9A" w:rsidRPr="00CD6708" w:rsidRDefault="00C34B9A">
      <w:pPr>
        <w:ind w:left="791"/>
        <w:rPr>
          <w:rFonts w:asciiTheme="minorHAnsi" w:hAnsiTheme="minorHAnsi"/>
        </w:rPr>
      </w:pPr>
    </w:p>
    <w:p w:rsidR="006D2BFB" w:rsidRPr="00CD6708" w:rsidRDefault="002F42F0" w:rsidP="009C7E4F">
      <w:pPr>
        <w:spacing w:before="9"/>
        <w:ind w:right="228"/>
        <w:jc w:val="center"/>
        <w:rPr>
          <w:rFonts w:asciiTheme="minorHAnsi" w:eastAsia="Cambria" w:hAnsiTheme="minorHAnsi" w:cs="Cambria"/>
          <w:sz w:val="36"/>
          <w:szCs w:val="36"/>
        </w:rPr>
      </w:pPr>
      <w:r w:rsidRPr="00CD6708">
        <w:rPr>
          <w:rFonts w:asciiTheme="minorHAnsi" w:eastAsia="Cambria" w:hAnsiTheme="minorHAnsi" w:cs="Cambria"/>
          <w:sz w:val="36"/>
          <w:szCs w:val="36"/>
        </w:rPr>
        <w:t>S</w:t>
      </w:r>
      <w:r w:rsidRPr="00CD6708">
        <w:rPr>
          <w:rFonts w:asciiTheme="minorHAnsi" w:eastAsia="Cambria" w:hAnsiTheme="minorHAnsi" w:cs="Cambria"/>
          <w:spacing w:val="-1"/>
          <w:sz w:val="36"/>
          <w:szCs w:val="36"/>
        </w:rPr>
        <w:t>e</w:t>
      </w:r>
      <w:r w:rsidRPr="00CD6708">
        <w:rPr>
          <w:rFonts w:asciiTheme="minorHAnsi" w:eastAsia="Cambria" w:hAnsiTheme="minorHAnsi" w:cs="Cambria"/>
          <w:sz w:val="36"/>
          <w:szCs w:val="36"/>
        </w:rPr>
        <w:t>lected Object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 xml:space="preserve"> </w:t>
      </w:r>
      <w:r w:rsidRPr="00CD6708">
        <w:rPr>
          <w:rFonts w:asciiTheme="minorHAnsi" w:eastAsia="Cambria" w:hAnsiTheme="minorHAnsi" w:cs="Cambria"/>
          <w:sz w:val="36"/>
          <w:szCs w:val="36"/>
        </w:rPr>
        <w:t>wi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>l</w:t>
      </w:r>
      <w:r w:rsidRPr="00CD6708">
        <w:rPr>
          <w:rFonts w:asciiTheme="minorHAnsi" w:eastAsia="Cambria" w:hAnsiTheme="minorHAnsi" w:cs="Cambria"/>
          <w:sz w:val="36"/>
          <w:szCs w:val="36"/>
        </w:rPr>
        <w:t>l ap</w:t>
      </w:r>
      <w:r w:rsidRPr="00CD6708">
        <w:rPr>
          <w:rFonts w:asciiTheme="minorHAnsi" w:eastAsia="Cambria" w:hAnsiTheme="minorHAnsi" w:cs="Cambria"/>
          <w:spacing w:val="-2"/>
          <w:sz w:val="36"/>
          <w:szCs w:val="36"/>
        </w:rPr>
        <w:t>p</w:t>
      </w:r>
      <w:r w:rsidRPr="00CD6708">
        <w:rPr>
          <w:rFonts w:asciiTheme="minorHAnsi" w:eastAsia="Cambria" w:hAnsiTheme="minorHAnsi" w:cs="Cambria"/>
          <w:sz w:val="36"/>
          <w:szCs w:val="36"/>
        </w:rPr>
        <w:t>ear</w:t>
      </w:r>
      <w:r w:rsidRPr="00CD6708">
        <w:rPr>
          <w:rFonts w:asciiTheme="minorHAnsi" w:eastAsia="Cambria" w:hAnsiTheme="minorHAnsi" w:cs="Cambria"/>
          <w:spacing w:val="-1"/>
          <w:sz w:val="36"/>
          <w:szCs w:val="36"/>
        </w:rPr>
        <w:t xml:space="preserve"> </w:t>
      </w:r>
      <w:r w:rsidRPr="00CD6708">
        <w:rPr>
          <w:rFonts w:asciiTheme="minorHAnsi" w:eastAsia="Cambria" w:hAnsiTheme="minorHAnsi" w:cs="Cambria"/>
          <w:sz w:val="36"/>
          <w:szCs w:val="36"/>
        </w:rPr>
        <w:t>in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 xml:space="preserve"> </w:t>
      </w:r>
      <w:r w:rsidRPr="00CD6708">
        <w:rPr>
          <w:rFonts w:asciiTheme="minorHAnsi" w:eastAsia="Cambria" w:hAnsiTheme="minorHAnsi" w:cs="Cambria"/>
          <w:sz w:val="36"/>
          <w:szCs w:val="36"/>
        </w:rPr>
        <w:t>t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>h</w:t>
      </w:r>
      <w:r w:rsidRPr="00CD6708">
        <w:rPr>
          <w:rFonts w:asciiTheme="minorHAnsi" w:eastAsia="Cambria" w:hAnsiTheme="minorHAnsi" w:cs="Cambria"/>
          <w:sz w:val="36"/>
          <w:szCs w:val="36"/>
        </w:rPr>
        <w:t>e exp</w:t>
      </w:r>
      <w:r w:rsidRPr="00CD6708">
        <w:rPr>
          <w:rFonts w:asciiTheme="minorHAnsi" w:eastAsia="Cambria" w:hAnsiTheme="minorHAnsi" w:cs="Cambria"/>
          <w:spacing w:val="-1"/>
          <w:sz w:val="36"/>
          <w:szCs w:val="36"/>
        </w:rPr>
        <w:t>e</w:t>
      </w:r>
      <w:r w:rsidRPr="00CD6708">
        <w:rPr>
          <w:rFonts w:asciiTheme="minorHAnsi" w:eastAsia="Cambria" w:hAnsiTheme="minorHAnsi" w:cs="Cambria"/>
          <w:sz w:val="36"/>
          <w:szCs w:val="36"/>
        </w:rPr>
        <w:t>rime</w:t>
      </w:r>
      <w:r w:rsidRPr="00CD6708">
        <w:rPr>
          <w:rFonts w:asciiTheme="minorHAnsi" w:eastAsia="Cambria" w:hAnsiTheme="minorHAnsi" w:cs="Cambria"/>
          <w:spacing w:val="1"/>
          <w:sz w:val="36"/>
          <w:szCs w:val="36"/>
        </w:rPr>
        <w:t>n</w:t>
      </w:r>
      <w:r w:rsidRPr="00CD6708">
        <w:rPr>
          <w:rFonts w:asciiTheme="minorHAnsi" w:eastAsia="Cambria" w:hAnsiTheme="minorHAnsi" w:cs="Cambria"/>
          <w:sz w:val="36"/>
          <w:szCs w:val="36"/>
        </w:rPr>
        <w:t xml:space="preserve">tal </w:t>
      </w:r>
      <w:r w:rsidRPr="00CD6708">
        <w:rPr>
          <w:rFonts w:asciiTheme="minorHAnsi" w:eastAsia="Cambria" w:hAnsiTheme="minorHAnsi" w:cs="Cambria"/>
          <w:spacing w:val="-1"/>
          <w:sz w:val="36"/>
          <w:szCs w:val="36"/>
        </w:rPr>
        <w:t>A</w:t>
      </w:r>
      <w:r w:rsidRPr="00CD6708">
        <w:rPr>
          <w:rFonts w:asciiTheme="minorHAnsi" w:eastAsia="Cambria" w:hAnsiTheme="minorHAnsi" w:cs="Cambria"/>
          <w:sz w:val="36"/>
          <w:szCs w:val="36"/>
        </w:rPr>
        <w:t>rea</w:t>
      </w:r>
    </w:p>
    <w:p w:rsidR="006D2BFB" w:rsidRPr="00CD6708" w:rsidRDefault="006D2BFB">
      <w:pPr>
        <w:spacing w:before="3" w:line="260" w:lineRule="exact"/>
        <w:rPr>
          <w:rFonts w:asciiTheme="minorHAnsi" w:hAnsiTheme="minorHAnsi"/>
          <w:sz w:val="26"/>
          <w:szCs w:val="26"/>
        </w:rPr>
      </w:pPr>
    </w:p>
    <w:p w:rsidR="006D2BFB" w:rsidRPr="00CD6708" w:rsidRDefault="006D2BFB">
      <w:pPr>
        <w:ind w:left="618"/>
        <w:rPr>
          <w:rFonts w:asciiTheme="minorHAnsi" w:hAnsiTheme="minorHAnsi"/>
        </w:rPr>
      </w:pPr>
    </w:p>
    <w:p w:rsidR="006E7F1B" w:rsidRPr="00CD6708" w:rsidRDefault="006E7F1B">
      <w:pPr>
        <w:ind w:left="618"/>
        <w:rPr>
          <w:rFonts w:asciiTheme="minorHAnsi" w:hAnsiTheme="minorHAnsi"/>
        </w:rPr>
      </w:pPr>
    </w:p>
    <w:p w:rsidR="006E7F1B" w:rsidRPr="00CD6708" w:rsidRDefault="006E7F1B">
      <w:pPr>
        <w:ind w:left="618"/>
        <w:rPr>
          <w:rFonts w:asciiTheme="minorHAnsi" w:hAnsiTheme="minorHAnsi"/>
        </w:rPr>
      </w:pPr>
    </w:p>
    <w:p w:rsidR="006E7F1B" w:rsidRPr="00CD6708" w:rsidRDefault="006E7F1B">
      <w:pPr>
        <w:ind w:left="618"/>
        <w:rPr>
          <w:rFonts w:asciiTheme="minorHAnsi" w:hAnsiTheme="minorHAnsi"/>
        </w:rPr>
      </w:pPr>
    </w:p>
    <w:p w:rsidR="006E7F1B" w:rsidRPr="00CD6708" w:rsidRDefault="009C7E4F">
      <w:pPr>
        <w:ind w:left="618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-5080</wp:posOffset>
            </wp:positionV>
            <wp:extent cx="5303520" cy="2842260"/>
            <wp:effectExtent l="19050" t="0" r="0" b="0"/>
            <wp:wrapTight wrapText="bothSides">
              <wp:wrapPolygon edited="0">
                <wp:start x="-78" y="0"/>
                <wp:lineTo x="-78" y="21426"/>
                <wp:lineTo x="21569" y="21426"/>
                <wp:lineTo x="21569" y="0"/>
                <wp:lineTo x="-78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8023" b="10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7F1B" w:rsidRPr="00CD6708" w:rsidRDefault="006E7F1B">
      <w:pPr>
        <w:ind w:left="618"/>
        <w:rPr>
          <w:rFonts w:asciiTheme="minorHAnsi" w:hAnsiTheme="minorHAnsi"/>
        </w:rPr>
      </w:pPr>
    </w:p>
    <w:p w:rsidR="006D2BFB" w:rsidRPr="00CD6708" w:rsidRDefault="006D2BFB">
      <w:pPr>
        <w:spacing w:before="16" w:line="240" w:lineRule="exact"/>
        <w:rPr>
          <w:rFonts w:asciiTheme="minorHAnsi" w:hAnsiTheme="minorHAnsi"/>
          <w:sz w:val="24"/>
          <w:szCs w:val="24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E7F1B" w:rsidRPr="00CD6708" w:rsidRDefault="006E7F1B">
      <w:pPr>
        <w:ind w:left="661" w:right="666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C34B9A" w:rsidRDefault="00C34B9A" w:rsidP="00C34B9A">
      <w:pPr>
        <w:ind w:right="-40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C34B9A" w:rsidRDefault="00C34B9A" w:rsidP="00C34B9A">
      <w:pPr>
        <w:ind w:right="-40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C34B9A" w:rsidRDefault="00C34B9A" w:rsidP="00C34B9A">
      <w:pPr>
        <w:ind w:right="-40"/>
        <w:jc w:val="center"/>
        <w:rPr>
          <w:rFonts w:asciiTheme="minorHAnsi" w:eastAsia="Cambria" w:hAnsiTheme="minorHAnsi" w:cs="Cambria"/>
          <w:sz w:val="32"/>
          <w:szCs w:val="32"/>
        </w:rPr>
      </w:pPr>
    </w:p>
    <w:p w:rsidR="006D2BFB" w:rsidRPr="00CD6708" w:rsidRDefault="00C34B9A" w:rsidP="00C34B9A">
      <w:pPr>
        <w:ind w:right="-40"/>
        <w:jc w:val="center"/>
        <w:rPr>
          <w:rFonts w:asciiTheme="minorHAnsi" w:eastAsia="Cambria" w:hAnsiTheme="minorHAnsi" w:cs="Cambria"/>
          <w:sz w:val="32"/>
          <w:szCs w:val="32"/>
        </w:rPr>
      </w:pPr>
      <w:proofErr w:type="gramStart"/>
      <w:r>
        <w:rPr>
          <w:rFonts w:asciiTheme="minorHAnsi" w:eastAsia="Cambria" w:hAnsiTheme="minorHAnsi" w:cs="Cambria"/>
          <w:sz w:val="32"/>
          <w:szCs w:val="32"/>
        </w:rPr>
        <w:t xml:space="preserve">When </w:t>
      </w:r>
      <w:r w:rsidR="002F42F0" w:rsidRPr="00CD6708">
        <w:rPr>
          <w:rFonts w:asciiTheme="minorHAnsi" w:eastAsia="Cambria" w:hAnsiTheme="minorHAnsi" w:cs="Cambria"/>
          <w:spacing w:val="-4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y</w:t>
      </w:r>
      <w:r w:rsidR="002F42F0" w:rsidRPr="00CD6708">
        <w:rPr>
          <w:rFonts w:asciiTheme="minorHAnsi" w:eastAsia="Cambria" w:hAnsiTheme="minorHAnsi" w:cs="Cambria"/>
          <w:spacing w:val="3"/>
          <w:sz w:val="32"/>
          <w:szCs w:val="32"/>
        </w:rPr>
        <w:t>o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u</w:t>
      </w:r>
      <w:proofErr w:type="gramEnd"/>
      <w:r w:rsidR="002F42F0" w:rsidRPr="00CD6708">
        <w:rPr>
          <w:rFonts w:asciiTheme="minorHAnsi" w:eastAsia="Cambria" w:hAnsiTheme="minorHAnsi" w:cs="Cambria"/>
          <w:spacing w:val="-6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Drag</w:t>
      </w:r>
      <w:r w:rsidR="002F42F0" w:rsidRPr="00CD6708">
        <w:rPr>
          <w:rFonts w:asciiTheme="minorHAnsi" w:eastAsia="Cambria" w:hAnsiTheme="minorHAnsi" w:cs="Cambria"/>
          <w:spacing w:val="-5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t</w:t>
      </w:r>
      <w:r w:rsidR="002F42F0" w:rsidRPr="00CD6708">
        <w:rPr>
          <w:rFonts w:asciiTheme="minorHAnsi" w:eastAsia="Cambria" w:hAnsiTheme="minorHAnsi" w:cs="Cambria"/>
          <w:spacing w:val="-2"/>
          <w:sz w:val="32"/>
          <w:szCs w:val="32"/>
        </w:rPr>
        <w:t>h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e</w:t>
      </w:r>
      <w:r w:rsidR="002F42F0" w:rsidRPr="00CD6708">
        <w:rPr>
          <w:rFonts w:asciiTheme="minorHAnsi" w:eastAsia="Cambria" w:hAnsiTheme="minorHAnsi" w:cs="Cambria"/>
          <w:spacing w:val="-2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o</w:t>
      </w:r>
      <w:r w:rsidR="002F42F0" w:rsidRPr="00CD6708">
        <w:rPr>
          <w:rFonts w:asciiTheme="minorHAnsi" w:eastAsia="Cambria" w:hAnsiTheme="minorHAnsi" w:cs="Cambria"/>
          <w:spacing w:val="3"/>
          <w:sz w:val="32"/>
          <w:szCs w:val="32"/>
        </w:rPr>
        <w:t>b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ject</w:t>
      </w:r>
      <w:r w:rsidR="002F42F0" w:rsidRPr="00CD6708">
        <w:rPr>
          <w:rFonts w:asciiTheme="minorHAnsi" w:eastAsia="Cambria" w:hAnsiTheme="minorHAnsi" w:cs="Cambria"/>
          <w:spacing w:val="-8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-1"/>
          <w:sz w:val="32"/>
          <w:szCs w:val="32"/>
        </w:rPr>
        <w:t>h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or</w:t>
      </w:r>
      <w:r w:rsidR="002F42F0" w:rsidRPr="00CD6708">
        <w:rPr>
          <w:rFonts w:asciiTheme="minorHAnsi" w:eastAsia="Cambria" w:hAnsiTheme="minorHAnsi" w:cs="Cambria"/>
          <w:spacing w:val="3"/>
          <w:sz w:val="32"/>
          <w:szCs w:val="32"/>
        </w:rPr>
        <w:t>i</w:t>
      </w:r>
      <w:r w:rsidR="002F42F0" w:rsidRPr="00CD6708">
        <w:rPr>
          <w:rFonts w:asciiTheme="minorHAnsi" w:eastAsia="Cambria" w:hAnsiTheme="minorHAnsi" w:cs="Cambria"/>
          <w:spacing w:val="-1"/>
          <w:sz w:val="32"/>
          <w:szCs w:val="32"/>
        </w:rPr>
        <w:t>z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ont</w:t>
      </w:r>
      <w:r w:rsidR="002F42F0" w:rsidRPr="00CD6708">
        <w:rPr>
          <w:rFonts w:asciiTheme="minorHAnsi" w:eastAsia="Cambria" w:hAnsiTheme="minorHAnsi" w:cs="Cambria"/>
          <w:spacing w:val="3"/>
          <w:sz w:val="32"/>
          <w:szCs w:val="32"/>
        </w:rPr>
        <w:t>a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lly</w:t>
      </w:r>
      <w:r w:rsidR="002F42F0" w:rsidRPr="00CD6708">
        <w:rPr>
          <w:rFonts w:asciiTheme="minorHAnsi" w:eastAsia="Cambria" w:hAnsiTheme="minorHAnsi" w:cs="Cambria"/>
          <w:spacing w:val="-17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1"/>
          <w:sz w:val="32"/>
          <w:szCs w:val="32"/>
        </w:rPr>
        <w:t>t</w:t>
      </w:r>
      <w:r w:rsidR="002F42F0" w:rsidRPr="00CD6708">
        <w:rPr>
          <w:rFonts w:asciiTheme="minorHAnsi" w:eastAsia="Cambria" w:hAnsiTheme="minorHAnsi" w:cs="Cambria"/>
          <w:spacing w:val="-1"/>
          <w:sz w:val="32"/>
          <w:szCs w:val="32"/>
        </w:rPr>
        <w:t>h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e</w:t>
      </w:r>
      <w:r w:rsidR="002F42F0" w:rsidRPr="00CD6708">
        <w:rPr>
          <w:rFonts w:asciiTheme="minorHAnsi" w:eastAsia="Cambria" w:hAnsiTheme="minorHAnsi" w:cs="Cambria"/>
          <w:spacing w:val="-4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ima</w:t>
      </w:r>
      <w:r w:rsidR="002F42F0" w:rsidRPr="00CD6708">
        <w:rPr>
          <w:rFonts w:asciiTheme="minorHAnsi" w:eastAsia="Cambria" w:hAnsiTheme="minorHAnsi" w:cs="Cambria"/>
          <w:spacing w:val="1"/>
          <w:sz w:val="32"/>
          <w:szCs w:val="32"/>
        </w:rPr>
        <w:t>g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e</w:t>
      </w:r>
      <w:r w:rsidR="002F42F0" w:rsidRPr="00CD6708">
        <w:rPr>
          <w:rFonts w:asciiTheme="minorHAnsi" w:eastAsia="Cambria" w:hAnsiTheme="minorHAnsi" w:cs="Cambria"/>
          <w:spacing w:val="-8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spacing w:val="2"/>
          <w:sz w:val="32"/>
          <w:szCs w:val="32"/>
        </w:rPr>
        <w:t>a</w:t>
      </w:r>
      <w:r w:rsidR="002F42F0" w:rsidRPr="00CD6708">
        <w:rPr>
          <w:rFonts w:asciiTheme="minorHAnsi" w:eastAsia="Cambria" w:hAnsiTheme="minorHAnsi" w:cs="Cambria"/>
          <w:sz w:val="32"/>
          <w:szCs w:val="32"/>
        </w:rPr>
        <w:t>nd</w:t>
      </w:r>
      <w:r w:rsidR="002F42F0" w:rsidRPr="00CD6708">
        <w:rPr>
          <w:rFonts w:asciiTheme="minorHAnsi" w:eastAsia="Cambria" w:hAnsiTheme="minorHAnsi" w:cs="Cambria"/>
          <w:spacing w:val="-5"/>
          <w:sz w:val="32"/>
          <w:szCs w:val="32"/>
        </w:rPr>
        <w:t xml:space="preserve"> </w:t>
      </w:r>
      <w:r w:rsidR="002F42F0" w:rsidRPr="00CD6708">
        <w:rPr>
          <w:rFonts w:asciiTheme="minorHAnsi" w:eastAsia="Cambria" w:hAnsiTheme="minorHAnsi" w:cs="Cambria"/>
          <w:w w:val="99"/>
          <w:sz w:val="32"/>
          <w:szCs w:val="32"/>
        </w:rPr>
        <w:t>r</w:t>
      </w:r>
      <w:r w:rsidR="002F42F0" w:rsidRPr="00CD6708">
        <w:rPr>
          <w:rFonts w:asciiTheme="minorHAnsi" w:eastAsia="Cambria" w:hAnsiTheme="minorHAnsi" w:cs="Cambria"/>
          <w:spacing w:val="2"/>
          <w:w w:val="99"/>
          <w:sz w:val="32"/>
          <w:szCs w:val="32"/>
        </w:rPr>
        <w:t>a</w:t>
      </w:r>
      <w:r w:rsidR="002F42F0" w:rsidRPr="00CD6708">
        <w:rPr>
          <w:rFonts w:asciiTheme="minorHAnsi" w:eastAsia="Cambria" w:hAnsiTheme="minorHAnsi" w:cs="Cambria"/>
          <w:w w:val="99"/>
          <w:sz w:val="32"/>
          <w:szCs w:val="32"/>
        </w:rPr>
        <w:t>y</w:t>
      </w:r>
    </w:p>
    <w:p w:rsidR="007B43E5" w:rsidRPr="00CD6708" w:rsidRDefault="002F42F0" w:rsidP="00C34B9A">
      <w:pPr>
        <w:spacing w:before="59"/>
        <w:ind w:right="-40"/>
        <w:jc w:val="center"/>
        <w:rPr>
          <w:rFonts w:asciiTheme="minorHAnsi" w:eastAsia="Cambria" w:hAnsiTheme="minorHAnsi" w:cs="Cambria"/>
          <w:sz w:val="32"/>
          <w:szCs w:val="32"/>
        </w:rPr>
      </w:pPr>
      <w:r w:rsidRPr="00CD6708">
        <w:rPr>
          <w:rFonts w:asciiTheme="minorHAnsi" w:eastAsia="Cambria" w:hAnsiTheme="minorHAnsi" w:cs="Cambria"/>
          <w:sz w:val="32"/>
          <w:szCs w:val="32"/>
        </w:rPr>
        <w:t>Dia</w:t>
      </w:r>
      <w:r w:rsidRPr="00CD6708">
        <w:rPr>
          <w:rFonts w:asciiTheme="minorHAnsi" w:eastAsia="Cambria" w:hAnsiTheme="minorHAnsi" w:cs="Cambria"/>
          <w:spacing w:val="1"/>
          <w:sz w:val="32"/>
          <w:szCs w:val="32"/>
        </w:rPr>
        <w:t>g</w:t>
      </w:r>
      <w:r w:rsidRPr="00CD6708">
        <w:rPr>
          <w:rFonts w:asciiTheme="minorHAnsi" w:eastAsia="Cambria" w:hAnsiTheme="minorHAnsi" w:cs="Cambria"/>
          <w:sz w:val="32"/>
          <w:szCs w:val="32"/>
        </w:rPr>
        <w:t>ram</w:t>
      </w:r>
      <w:r w:rsidRPr="00CD6708">
        <w:rPr>
          <w:rFonts w:asciiTheme="minorHAnsi" w:eastAsia="Cambria" w:hAnsiTheme="minorHAnsi" w:cs="Cambria"/>
          <w:spacing w:val="-12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sz w:val="32"/>
          <w:szCs w:val="32"/>
        </w:rPr>
        <w:t>wi</w:t>
      </w:r>
      <w:r w:rsidRPr="00CD6708">
        <w:rPr>
          <w:rFonts w:asciiTheme="minorHAnsi" w:eastAsia="Cambria" w:hAnsiTheme="minorHAnsi" w:cs="Cambria"/>
          <w:spacing w:val="2"/>
          <w:sz w:val="32"/>
          <w:szCs w:val="32"/>
        </w:rPr>
        <w:t>l</w:t>
      </w:r>
      <w:r w:rsidRPr="00CD6708">
        <w:rPr>
          <w:rFonts w:asciiTheme="minorHAnsi" w:eastAsia="Cambria" w:hAnsiTheme="minorHAnsi" w:cs="Cambria"/>
          <w:sz w:val="32"/>
          <w:szCs w:val="32"/>
        </w:rPr>
        <w:t>l</w:t>
      </w:r>
      <w:r w:rsidRPr="00CD6708">
        <w:rPr>
          <w:rFonts w:asciiTheme="minorHAnsi" w:eastAsia="Cambria" w:hAnsiTheme="minorHAnsi" w:cs="Cambria"/>
          <w:spacing w:val="-5"/>
          <w:sz w:val="32"/>
          <w:szCs w:val="32"/>
        </w:rPr>
        <w:t xml:space="preserve"> </w:t>
      </w:r>
      <w:r w:rsidRPr="00CD6708">
        <w:rPr>
          <w:rFonts w:asciiTheme="minorHAnsi" w:eastAsia="Cambria" w:hAnsiTheme="minorHAnsi" w:cs="Cambria"/>
          <w:w w:val="99"/>
          <w:sz w:val="32"/>
          <w:szCs w:val="32"/>
        </w:rPr>
        <w:t>ap</w:t>
      </w:r>
      <w:r w:rsidRPr="00CD6708">
        <w:rPr>
          <w:rFonts w:asciiTheme="minorHAnsi" w:eastAsia="Cambria" w:hAnsiTheme="minorHAnsi" w:cs="Cambria"/>
          <w:spacing w:val="2"/>
          <w:w w:val="99"/>
          <w:sz w:val="32"/>
          <w:szCs w:val="32"/>
        </w:rPr>
        <w:t>p</w:t>
      </w:r>
      <w:r w:rsidRPr="00CD6708">
        <w:rPr>
          <w:rFonts w:asciiTheme="minorHAnsi" w:eastAsia="Cambria" w:hAnsiTheme="minorHAnsi" w:cs="Cambria"/>
          <w:w w:val="99"/>
          <w:sz w:val="32"/>
          <w:szCs w:val="32"/>
        </w:rPr>
        <w:t>ear</w:t>
      </w:r>
    </w:p>
    <w:p w:rsidR="007B43E5" w:rsidRPr="00CD6708" w:rsidRDefault="007B43E5" w:rsidP="00C34B9A">
      <w:pPr>
        <w:ind w:right="-40"/>
        <w:rPr>
          <w:rFonts w:asciiTheme="minorHAnsi" w:eastAsia="Cambria" w:hAnsiTheme="minorHAnsi" w:cs="Cambria"/>
          <w:sz w:val="32"/>
          <w:szCs w:val="32"/>
        </w:rPr>
      </w:pPr>
    </w:p>
    <w:p w:rsidR="007B43E5" w:rsidRPr="00CD6708" w:rsidRDefault="007B43E5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7B43E5" w:rsidRPr="00CD6708" w:rsidRDefault="007B43E5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7B43E5" w:rsidRPr="00CD6708" w:rsidRDefault="007B43E5" w:rsidP="007B43E5">
      <w:pPr>
        <w:tabs>
          <w:tab w:val="left" w:pos="3046"/>
        </w:tabs>
        <w:rPr>
          <w:rFonts w:asciiTheme="minorHAnsi" w:eastAsia="Cambria" w:hAnsiTheme="minorHAnsi" w:cs="Cambria"/>
          <w:sz w:val="32"/>
          <w:szCs w:val="32"/>
        </w:rPr>
      </w:pPr>
      <w:r w:rsidRPr="00CD6708">
        <w:rPr>
          <w:rFonts w:asciiTheme="minorHAnsi" w:eastAsia="Cambria" w:hAnsiTheme="minorHAnsi" w:cs="Cambria"/>
          <w:sz w:val="32"/>
          <w:szCs w:val="32"/>
        </w:rPr>
        <w:tab/>
      </w:r>
    </w:p>
    <w:p w:rsidR="002B6274" w:rsidRDefault="002B6274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2B6274" w:rsidRDefault="002B6274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7B43E5" w:rsidRPr="00CD6708" w:rsidRDefault="007B43E5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2B6274" w:rsidRPr="00CD6708" w:rsidRDefault="002B6274" w:rsidP="002B6274">
      <w:pPr>
        <w:ind w:left="1000" w:hanging="460"/>
        <w:rPr>
          <w:rFonts w:asciiTheme="minorHAnsi" w:eastAsia="Calibri" w:hAnsiTheme="minorHAnsi" w:cs="Calibri"/>
          <w:b/>
          <w:color w:val="4F81BC"/>
          <w:sz w:val="40"/>
          <w:szCs w:val="36"/>
        </w:rPr>
      </w:pPr>
      <w:r w:rsidRPr="00CD6708">
        <w:rPr>
          <w:rFonts w:asciiTheme="minorHAnsi" w:eastAsia="Calibri" w:hAnsiTheme="minorHAnsi" w:cs="Calibri"/>
          <w:b/>
          <w:color w:val="4F81BC"/>
          <w:sz w:val="40"/>
          <w:szCs w:val="36"/>
        </w:rPr>
        <w:t>5.  Future Works</w:t>
      </w:r>
    </w:p>
    <w:p w:rsidR="006D2BFB" w:rsidRDefault="006D2BFB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2B6274" w:rsidRDefault="002B6274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2B6274" w:rsidRPr="005F2531" w:rsidRDefault="002B6274" w:rsidP="005F2531">
      <w:pPr>
        <w:pStyle w:val="ListParagraph"/>
        <w:numPr>
          <w:ilvl w:val="0"/>
          <w:numId w:val="5"/>
        </w:numPr>
        <w:rPr>
          <w:rFonts w:asciiTheme="minorHAnsi" w:eastAsia="Cambria" w:hAnsiTheme="minorHAnsi" w:cs="Cambria"/>
          <w:sz w:val="32"/>
          <w:szCs w:val="32"/>
        </w:rPr>
      </w:pPr>
      <w:r w:rsidRPr="005F2531">
        <w:rPr>
          <w:rFonts w:asciiTheme="minorHAnsi" w:eastAsia="Cambria" w:hAnsiTheme="minorHAnsi" w:cs="Cambria"/>
          <w:sz w:val="32"/>
          <w:szCs w:val="32"/>
        </w:rPr>
        <w:t>Simulation of combine lenses and mirrors</w:t>
      </w:r>
    </w:p>
    <w:p w:rsidR="002B6274" w:rsidRDefault="002B6274" w:rsidP="007B43E5">
      <w:pPr>
        <w:rPr>
          <w:rFonts w:asciiTheme="minorHAnsi" w:eastAsia="Cambria" w:hAnsiTheme="minorHAnsi" w:cs="Cambria"/>
          <w:sz w:val="32"/>
          <w:szCs w:val="32"/>
        </w:rPr>
      </w:pPr>
    </w:p>
    <w:p w:rsidR="00823E67" w:rsidRPr="00823E67" w:rsidRDefault="005F2531" w:rsidP="00823E67">
      <w:pPr>
        <w:pStyle w:val="ListParagraph"/>
        <w:numPr>
          <w:ilvl w:val="0"/>
          <w:numId w:val="5"/>
        </w:numPr>
        <w:rPr>
          <w:rFonts w:asciiTheme="minorHAnsi" w:eastAsia="Cambria" w:hAnsiTheme="minorHAnsi" w:cs="Cambria"/>
          <w:sz w:val="32"/>
          <w:szCs w:val="32"/>
        </w:rPr>
        <w:sectPr w:rsidR="00823E67" w:rsidRPr="00823E67">
          <w:pgSz w:w="11920" w:h="16840"/>
          <w:pgMar w:top="960" w:right="1660" w:bottom="280" w:left="1660" w:header="771" w:footer="0" w:gutter="0"/>
          <w:cols w:space="720"/>
        </w:sectPr>
      </w:pPr>
      <w:r w:rsidRPr="005F2531">
        <w:rPr>
          <w:rFonts w:asciiTheme="minorHAnsi" w:eastAsia="Cambria" w:hAnsiTheme="minorHAnsi" w:cs="Cambria"/>
          <w:sz w:val="32"/>
          <w:szCs w:val="32"/>
        </w:rPr>
        <w:t xml:space="preserve">Include </w:t>
      </w:r>
      <w:r w:rsidR="002B6274" w:rsidRPr="005F2531">
        <w:rPr>
          <w:rFonts w:asciiTheme="minorHAnsi" w:eastAsia="Cambria" w:hAnsiTheme="minorHAnsi" w:cs="Cambria"/>
          <w:sz w:val="32"/>
          <w:szCs w:val="32"/>
        </w:rPr>
        <w:t xml:space="preserve">calculation for </w:t>
      </w:r>
      <w:r w:rsidR="00F448B9">
        <w:rPr>
          <w:rFonts w:asciiTheme="minorHAnsi" w:eastAsia="Cambria" w:hAnsiTheme="minorHAnsi" w:cs="Cambria"/>
          <w:sz w:val="32"/>
          <w:szCs w:val="32"/>
        </w:rPr>
        <w:t>image distance and magnificati</w:t>
      </w:r>
      <w:r w:rsidR="00823E67">
        <w:rPr>
          <w:rFonts w:asciiTheme="minorHAnsi" w:eastAsia="Cambria" w:hAnsiTheme="minorHAnsi" w:cs="Cambria"/>
          <w:sz w:val="32"/>
          <w:szCs w:val="32"/>
        </w:rPr>
        <w:t>on</w:t>
      </w:r>
    </w:p>
    <w:p w:rsidR="00823E67" w:rsidRPr="00F448B9" w:rsidRDefault="00823E67" w:rsidP="00F448B9">
      <w:pPr>
        <w:tabs>
          <w:tab w:val="left" w:pos="3005"/>
        </w:tabs>
        <w:rPr>
          <w:rFonts w:asciiTheme="minorHAnsi" w:hAnsiTheme="minorHAnsi"/>
          <w:sz w:val="26"/>
          <w:szCs w:val="26"/>
        </w:rPr>
      </w:pPr>
    </w:p>
    <w:sectPr w:rsidR="00823E67" w:rsidRPr="00F448B9" w:rsidSect="006D2BFB">
      <w:pgSz w:w="11920" w:h="16840"/>
      <w:pgMar w:top="960" w:right="1660" w:bottom="280" w:left="1660" w:header="771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079E" w:rsidRDefault="004F079E" w:rsidP="006D2BFB">
      <w:r>
        <w:separator/>
      </w:r>
    </w:p>
  </w:endnote>
  <w:endnote w:type="continuationSeparator" w:id="1">
    <w:p w:rsidR="004F079E" w:rsidRDefault="004F079E" w:rsidP="006D2B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DDB" w:rsidRDefault="009F0DD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B04" w:rsidRPr="00AB2708" w:rsidRDefault="001E4B04" w:rsidP="00FD35B3">
    <w:pPr>
      <w:pStyle w:val="Footer"/>
      <w:pBdr>
        <w:top w:val="thinThickSmallGap" w:sz="24" w:space="1" w:color="622423" w:themeColor="accent2" w:themeShade="7F"/>
      </w:pBdr>
      <w:jc w:val="center"/>
      <w:rPr>
        <w:rFonts w:asciiTheme="majorHAnsi" w:hAnsiTheme="majorHAnsi"/>
        <w:b/>
        <w:color w:val="C4BC96" w:themeColor="background2" w:themeShade="BF"/>
        <w:sz w:val="16"/>
      </w:rPr>
    </w:pPr>
    <w:r w:rsidRPr="00AB2708">
      <w:rPr>
        <w:rFonts w:asciiTheme="minorHAnsi" w:eastAsiaTheme="majorEastAsia" w:hAnsiTheme="minorHAnsi" w:cstheme="majorBidi"/>
        <w:b/>
        <w:color w:val="C4BC96" w:themeColor="background2" w:themeShade="BF"/>
        <w:sz w:val="24"/>
        <w:szCs w:val="44"/>
      </w:rPr>
      <w:t>OPTICAL MIRRORS EXPERIMENT SIMULATION</w:t>
    </w:r>
  </w:p>
  <w:p w:rsidR="001E4B04" w:rsidRPr="00AB2708" w:rsidRDefault="001E4B04">
    <w:pPr>
      <w:pStyle w:val="Footer"/>
      <w:rPr>
        <w:b/>
        <w:color w:val="C4BC96" w:themeColor="background2" w:themeShade="BF"/>
        <w:sz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DDB" w:rsidRDefault="009F0DD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079E" w:rsidRDefault="004F079E" w:rsidP="006D2BFB">
      <w:r>
        <w:separator/>
      </w:r>
    </w:p>
  </w:footnote>
  <w:footnote w:type="continuationSeparator" w:id="1">
    <w:p w:rsidR="004F079E" w:rsidRDefault="004F079E" w:rsidP="006D2BF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DDB" w:rsidRDefault="009F0DD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4B04" w:rsidRDefault="00FE08EC">
    <w:pPr>
      <w:pStyle w:val="Header"/>
      <w:jc w:val="center"/>
      <w:rPr>
        <w:color w:val="365F91" w:themeColor="accent1" w:themeShade="BF"/>
      </w:rPr>
    </w:pPr>
    <w:r w:rsidRPr="00FE08EC">
      <w:rPr>
        <w:noProof/>
        <w:color w:val="FF0000"/>
        <w:lang w:eastAsia="zh-TW"/>
      </w:rPr>
      <w:pict>
        <v:group id="_x0000_s2051" style="position:absolute;left:0;text-align:left;margin-left:1483.85pt;margin-top:0;width:117.5pt;height:306.6pt;rotation:90;flip:x y;z-index:251660288;mso-position-horizontal:righ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6519;top:1258;width:4303;height:10040;flip:x" o:connectortype="straight" strokecolor="#938953 [1614]" strokeweight="1.5pt">
            <o:lock v:ext="edit" aspectratio="t"/>
          </v:shape>
          <v:group id="_x0000_s2053" style="position:absolute;left:5531;top:9226;width:5291;height:5845" coordorigin="5531,9226" coordsize="5291,5845">
            <o:lock v:ext="edit" aspectratio="t"/>
            <v:shape id="_x0000_s2054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00b0f0" strokecolor="#938953 [1614]" strokeweight="1.5pt">
              <v:path arrowok="t"/>
              <o:lock v:ext="edit" aspectratio="t"/>
            </v:shape>
            <v:oval id="_x0000_s2055" style="position:absolute;left:6117;top:10212;width:4526;height:4258;rotation:41366637fd;flip:y" fillcolor="#7030a0" strokecolor="#938953 [1614]" strokeweight="1.5pt">
              <v:fill color2="#4bacc6 [3208]"/>
              <v:shadow on="t" type="perspective" color="#205867 [1608]" offset="1pt" offset2="-3pt"/>
              <o:lock v:ext="edit" aspectratio="t"/>
            </v:oval>
            <v:oval id="_x0000_s2056" style="position:absolute;left:6217;top:10481;width:3424;height:3221;rotation:41366637fd;flip:y;v-text-anchor:middle" fillcolor="#7ba0cd [2420]" strokecolor="#938953 [1614]" strokeweight="1.5pt">
              <o:lock v:ext="edit" aspectratio="t"/>
              <v:textbox style="mso-next-textbox:#_x0000_s2056" inset="0,0,0,0">
                <w:txbxContent>
                  <w:sdt>
                    <w:sdtPr>
                      <w:rPr>
                        <w:b/>
                        <w:bCs/>
                        <w:color w:val="FF0000"/>
                        <w:sz w:val="32"/>
                      </w:rPr>
                      <w:alias w:val="Year"/>
                      <w:id w:val="78131013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yyyy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1E4B04" w:rsidRPr="001E4B04" w:rsidRDefault="001E4B04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</w:rPr>
                        </w:pPr>
                        <w:r w:rsidRPr="003D006D">
                          <w:rPr>
                            <w:b/>
                            <w:bCs/>
                            <w:color w:val="FF0000"/>
                            <w:sz w:val="32"/>
                          </w:rPr>
                          <w:t>USER GUIDE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</w:p>
  <w:p w:rsidR="0039746D" w:rsidRDefault="0039746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0DDB" w:rsidRDefault="009F0DDB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35B3" w:rsidRDefault="00FE08EC">
    <w:pPr>
      <w:pStyle w:val="Header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58" style="position:absolute;left:0;text-align:left;margin-left:1416.65pt;margin-top:0;width:120.7pt;height:314.8pt;rotation:90;flip:x y;z-index:251662336;mso-position-horizontal:righ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9" type="#_x0000_t32" style="position:absolute;left:6519;top:1258;width:4303;height:10040;flip:x" o:connectortype="straight" strokecolor="#938953 [1614]" strokeweight="1.5pt">
            <o:lock v:ext="edit" aspectratio="t"/>
          </v:shape>
          <v:group id="_x0000_s2060" style="position:absolute;left:5531;top:9226;width:5291;height:5845" coordorigin="5531,9226" coordsize="5291,5845">
            <o:lock v:ext="edit" aspectratio="t"/>
            <v:shape id="_x0000_s2061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00b0f0" strokecolor="#938953 [1614]" strokeweight="1.5pt">
              <v:path arrowok="t"/>
              <o:lock v:ext="edit" aspectratio="t"/>
            </v:shape>
            <v:oval id="_x0000_s2062" style="position:absolute;left:6117;top:10212;width:4526;height:4258;rotation:41366637fd;flip:y" fillcolor="#7030a0" strokecolor="#938953 [1614]" strokeweight="1.5pt">
              <o:lock v:ext="edit" aspectratio="t"/>
            </v:oval>
            <v:oval id="_x0000_s2063" style="position:absolute;left:6217;top:10481;width:3424;height:3221;rotation:41366637fd;flip:y;v-text-anchor:middle" fillcolor="#7ba0cd [2420]" strokecolor="#938953 [1614]" strokeweight="1.5pt">
              <o:lock v:ext="edit" aspectratio="t"/>
              <v:textbox style="mso-next-textbox:#_x0000_s2063" inset="0,0,0,0">
                <w:txbxContent>
                  <w:sdt>
                    <w:sdtPr>
                      <w:rPr>
                        <w:b/>
                        <w:bCs/>
                        <w:color w:val="FF0000"/>
                        <w:sz w:val="32"/>
                      </w:rPr>
                      <w:alias w:val="Year"/>
                      <w:id w:val="3032529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yyyy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FD35B3" w:rsidRPr="00FD35B3" w:rsidRDefault="00FD35B3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0000"/>
                            <w:sz w:val="32"/>
                          </w:rPr>
                        </w:pPr>
                        <w:r w:rsidRPr="00FD35B3">
                          <w:rPr>
                            <w:b/>
                            <w:bCs/>
                            <w:color w:val="FF0000"/>
                            <w:sz w:val="32"/>
                          </w:rPr>
                          <w:t>USER GUIDE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</w:p>
  <w:p w:rsidR="006D2BFB" w:rsidRPr="002F42F0" w:rsidRDefault="006D2BFB" w:rsidP="002F42F0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BFB" w:rsidRDefault="00FE08EC">
    <w:pPr>
      <w:spacing w:line="200" w:lineRule="exact"/>
    </w:pPr>
    <w:r>
      <w:rPr>
        <w:noProof/>
      </w:rPr>
      <w:pict>
        <v:group id="_x0000_s2070" style="position:absolute;margin-left:388.75pt;margin-top:-84.25pt;width:120.7pt;height:314.8pt;rotation:90;flip:x y;z-index:251663360;mso-position-horizontal-relative:page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1" type="#_x0000_t32" style="position:absolute;left:6519;top:1258;width:4303;height:10040;flip:x" o:connectortype="straight" strokecolor="#938953 [1614]" strokeweight="1.5pt">
            <o:lock v:ext="edit" aspectratio="t"/>
          </v:shape>
          <v:group id="_x0000_s2072" style="position:absolute;left:5531;top:9226;width:5291;height:5845" coordorigin="5531,9226" coordsize="5291,5845">
            <o:lock v:ext="edit" aspectratio="t"/>
            <v:shape id="_x0000_s2073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00b0f0" strokecolor="#938953 [1614]" strokeweight="1.5pt">
              <v:path arrowok="t"/>
              <o:lock v:ext="edit" aspectratio="t"/>
            </v:shape>
            <v:oval id="_x0000_s2074" style="position:absolute;left:6117;top:10212;width:4526;height:4258;rotation:41366637fd;flip:y" fillcolor="#7030a0" strokecolor="#938953 [1614]" strokeweight="1.5pt">
              <o:lock v:ext="edit" aspectratio="t"/>
            </v:oval>
            <v:oval id="_x0000_s2075" style="position:absolute;left:6217;top:10481;width:3424;height:3221;rotation:41366637fd;flip:y;v-text-anchor:middle" fillcolor="#7ba0cd [2420]" strokecolor="#938953 [1614]" strokeweight="1.5pt">
              <o:lock v:ext="edit" aspectratio="t"/>
              <v:textbox style="mso-next-textbox:#_x0000_s2075" inset="0,0,0,0">
                <w:txbxContent>
                  <w:sdt>
                    <w:sdtPr>
                      <w:rPr>
                        <w:b/>
                        <w:bCs/>
                        <w:color w:val="FF0000"/>
                        <w:sz w:val="32"/>
                      </w:rPr>
                      <w:alias w:val="Year"/>
                      <w:id w:val="3032539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yyyy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:rsidR="00FD35B3" w:rsidRPr="00FD35B3" w:rsidRDefault="00FD35B3" w:rsidP="00FD35B3">
                        <w:pPr>
                          <w:pStyle w:val="Header"/>
                          <w:jc w:val="center"/>
                          <w:rPr>
                            <w:b/>
                            <w:bCs/>
                            <w:color w:val="FF0000"/>
                            <w:sz w:val="32"/>
                          </w:rPr>
                        </w:pPr>
                        <w:r w:rsidRPr="00FD35B3">
                          <w:rPr>
                            <w:b/>
                            <w:bCs/>
                            <w:color w:val="FF0000"/>
                            <w:sz w:val="32"/>
                          </w:rPr>
                          <w:t>USER GUIDE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r>
      <w:pict>
        <v:group id="_x0000_s2049" style="position:absolute;margin-left:88.6pt;margin-top:49.45pt;width:418.25pt;height:0;z-index:-251658240;mso-position-horizontal-relative:page;mso-position-vertical-relative:page" coordorigin="1772,989" coordsize="8365,0">
          <v:shape id="_x0000_s2050" style="position:absolute;left:1772;top:989;width:8365;height:0" coordorigin="1772,989" coordsize="8365,0" path="m1772,989r8365,e" filled="f" strokecolor="#4f81bc" strokeweight=".58pt">
            <v:path arrowok="t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22B7E"/>
    <w:multiLevelType w:val="hybridMultilevel"/>
    <w:tmpl w:val="EBA6D7EE"/>
    <w:lvl w:ilvl="0" w:tplc="D05A82BC">
      <w:start w:val="1"/>
      <w:numFmt w:val="decimal"/>
      <w:lvlText w:val="%1."/>
      <w:lvlJc w:val="left"/>
      <w:pPr>
        <w:ind w:left="1128" w:hanging="6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3" w:hanging="360"/>
      </w:pPr>
    </w:lvl>
    <w:lvl w:ilvl="2" w:tplc="0409001B" w:tentative="1">
      <w:start w:val="1"/>
      <w:numFmt w:val="lowerRoman"/>
      <w:lvlText w:val="%3."/>
      <w:lvlJc w:val="right"/>
      <w:pPr>
        <w:ind w:left="2313" w:hanging="180"/>
      </w:pPr>
    </w:lvl>
    <w:lvl w:ilvl="3" w:tplc="0409000F" w:tentative="1">
      <w:start w:val="1"/>
      <w:numFmt w:val="decimal"/>
      <w:lvlText w:val="%4."/>
      <w:lvlJc w:val="left"/>
      <w:pPr>
        <w:ind w:left="3033" w:hanging="360"/>
      </w:pPr>
    </w:lvl>
    <w:lvl w:ilvl="4" w:tplc="04090019" w:tentative="1">
      <w:start w:val="1"/>
      <w:numFmt w:val="lowerLetter"/>
      <w:lvlText w:val="%5."/>
      <w:lvlJc w:val="left"/>
      <w:pPr>
        <w:ind w:left="3753" w:hanging="360"/>
      </w:pPr>
    </w:lvl>
    <w:lvl w:ilvl="5" w:tplc="0409001B" w:tentative="1">
      <w:start w:val="1"/>
      <w:numFmt w:val="lowerRoman"/>
      <w:lvlText w:val="%6."/>
      <w:lvlJc w:val="right"/>
      <w:pPr>
        <w:ind w:left="4473" w:hanging="180"/>
      </w:pPr>
    </w:lvl>
    <w:lvl w:ilvl="6" w:tplc="0409000F" w:tentative="1">
      <w:start w:val="1"/>
      <w:numFmt w:val="decimal"/>
      <w:lvlText w:val="%7."/>
      <w:lvlJc w:val="left"/>
      <w:pPr>
        <w:ind w:left="5193" w:hanging="360"/>
      </w:pPr>
    </w:lvl>
    <w:lvl w:ilvl="7" w:tplc="04090019" w:tentative="1">
      <w:start w:val="1"/>
      <w:numFmt w:val="lowerLetter"/>
      <w:lvlText w:val="%8."/>
      <w:lvlJc w:val="left"/>
      <w:pPr>
        <w:ind w:left="5913" w:hanging="360"/>
      </w:pPr>
    </w:lvl>
    <w:lvl w:ilvl="8" w:tplc="04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1">
    <w:nsid w:val="09E66031"/>
    <w:multiLevelType w:val="hybridMultilevel"/>
    <w:tmpl w:val="18C0C9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35111"/>
    <w:multiLevelType w:val="multilevel"/>
    <w:tmpl w:val="61F43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F1F4CAD"/>
    <w:multiLevelType w:val="hybridMultilevel"/>
    <w:tmpl w:val="988E1D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2D0599"/>
    <w:multiLevelType w:val="multilevel"/>
    <w:tmpl w:val="3D52E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20"/>
  <w:characterSpacingControl w:val="doNotCompress"/>
  <w:hdrShapeDefaults>
    <o:shapedefaults v:ext="edit" spidmax="2079">
      <o:colormenu v:ext="edit" fillcolor="none" strokecolor="red"/>
    </o:shapedefaults>
    <o:shapelayout v:ext="edit">
      <o:idmap v:ext="edit" data="2"/>
      <o:rules v:ext="edit">
        <o:r id="V:Rule4" type="connector" idref="#_x0000_s2059"/>
        <o:r id="V:Rule5" type="connector" idref="#_x0000_s2052"/>
        <o:r id="V:Rule6" type="connector" idref="#_x0000_s2071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6D2BFB"/>
    <w:rsid w:val="00081EF2"/>
    <w:rsid w:val="000D703E"/>
    <w:rsid w:val="001E4B04"/>
    <w:rsid w:val="002B6274"/>
    <w:rsid w:val="002D7EBE"/>
    <w:rsid w:val="002F42F0"/>
    <w:rsid w:val="00310A52"/>
    <w:rsid w:val="003848C9"/>
    <w:rsid w:val="0039746D"/>
    <w:rsid w:val="003D006D"/>
    <w:rsid w:val="003E74E1"/>
    <w:rsid w:val="00415356"/>
    <w:rsid w:val="004F079E"/>
    <w:rsid w:val="00547A08"/>
    <w:rsid w:val="00554D78"/>
    <w:rsid w:val="005F2531"/>
    <w:rsid w:val="006D2BFB"/>
    <w:rsid w:val="006E7F1B"/>
    <w:rsid w:val="00716FE7"/>
    <w:rsid w:val="007552B4"/>
    <w:rsid w:val="00790EA9"/>
    <w:rsid w:val="007B43E5"/>
    <w:rsid w:val="00823E67"/>
    <w:rsid w:val="00897807"/>
    <w:rsid w:val="008C364F"/>
    <w:rsid w:val="009C7E4F"/>
    <w:rsid w:val="009F0DDB"/>
    <w:rsid w:val="00AA3762"/>
    <w:rsid w:val="00AB2708"/>
    <w:rsid w:val="00AC39BE"/>
    <w:rsid w:val="00C26666"/>
    <w:rsid w:val="00C34B9A"/>
    <w:rsid w:val="00CD6708"/>
    <w:rsid w:val="00DA4C00"/>
    <w:rsid w:val="00DE731A"/>
    <w:rsid w:val="00ED6884"/>
    <w:rsid w:val="00EE4EDA"/>
    <w:rsid w:val="00F028FD"/>
    <w:rsid w:val="00F448B9"/>
    <w:rsid w:val="00FD35B3"/>
    <w:rsid w:val="00FE08EC"/>
    <w:rsid w:val="00FF0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>
      <o:colormenu v:ext="edit" fillcolor="none" strokecolor="red"/>
    </o:shapedefaults>
    <o:shapelayout v:ext="edit">
      <o:idmap v:ext="edit" data="1"/>
      <o:rules v:ext="edit">
        <o:r id="V:Rule7" type="connector" idref="#_x0000_s1051"/>
        <o:r id="V:Rule8" type="connector" idref="#_x0000_s1050"/>
        <o:r id="V:Rule9" type="connector" idref="#_x0000_s1048"/>
        <o:r id="V:Rule10" type="connector" idref="#_x0000_s1056"/>
        <o:r id="V:Rule11" type="connector" idref="#_x0000_s1055"/>
        <o:r id="V:Rule12" type="connector" idref="#_x0000_s104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46D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46D"/>
    <w:rPr>
      <w:rFonts w:ascii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74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46D"/>
  </w:style>
  <w:style w:type="paragraph" w:styleId="Footer">
    <w:name w:val="footer"/>
    <w:basedOn w:val="Normal"/>
    <w:link w:val="FooterChar"/>
    <w:uiPriority w:val="99"/>
    <w:unhideWhenUsed/>
    <w:rsid w:val="003974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46D"/>
  </w:style>
  <w:style w:type="table" w:styleId="MediumList2-Accent3">
    <w:name w:val="Medium List 2 Accent 3"/>
    <w:basedOn w:val="TableNormal"/>
    <w:uiPriority w:val="66"/>
    <w:rsid w:val="003974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7B43E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D6708"/>
  </w:style>
  <w:style w:type="character" w:styleId="Emphasis">
    <w:name w:val="Emphasis"/>
    <w:basedOn w:val="DefaultParagraphFont"/>
    <w:uiPriority w:val="20"/>
    <w:qFormat/>
    <w:rsid w:val="00CD6708"/>
    <w:rPr>
      <w:i/>
      <w:iCs/>
    </w:rPr>
  </w:style>
  <w:style w:type="paragraph" w:styleId="NoSpacing">
    <w:name w:val="No Spacing"/>
    <w:link w:val="NoSpacingChar"/>
    <w:uiPriority w:val="1"/>
    <w:qFormat/>
    <w:rsid w:val="00554D78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54D78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39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mozillascience.org/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USER GUIDE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OPTICAL MIRRORS EXPERIMENT SIMULATION</Company>
  <LinksUpToDate>false</LinksUpToDate>
  <CharactersWithSpaces>4089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</dc:creator>
  <cp:lastModifiedBy>Isha Tech</cp:lastModifiedBy>
  <cp:revision>2</cp:revision>
  <dcterms:created xsi:type="dcterms:W3CDTF">2016-02-27T00:34:00Z</dcterms:created>
  <dcterms:modified xsi:type="dcterms:W3CDTF">2016-02-27T00:34:00Z</dcterms:modified>
</cp:coreProperties>
</file>